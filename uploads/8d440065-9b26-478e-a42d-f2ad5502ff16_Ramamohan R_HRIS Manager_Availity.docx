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B6775" w:rsidRPr="00703C9B" w14:paraId="38236BAE" w14:textId="77777777">
      <w:pPr>
        <w:spacing w:after="0" w:line="240" w:lineRule="auto"/>
        <w:rPr>
          <w:rFonts w:asciiTheme="minorHAnsi" w:hAnsiTheme="minorHAnsi" w:cstheme="minorHAnsi"/>
          <w:b/>
        </w:rPr>
      </w:pPr>
    </w:p>
    <w:p w:rsidR="006E79D5" w:rsidRPr="00703C9B" w:rsidP="006E79D5" w14:paraId="41E6B426" w14:textId="77777777">
      <w:pPr>
        <w:spacing w:after="0" w:line="240" w:lineRule="auto"/>
        <w:jc w:val="center"/>
        <w:rPr>
          <w:rFonts w:asciiTheme="minorHAnsi" w:hAnsiTheme="minorHAnsi" w:cstheme="minorHAnsi"/>
        </w:rPr>
      </w:pPr>
    </w:p>
    <w:p w:rsidR="002B6775" w:rsidRPr="00703C9B" w14:paraId="4A99E9A6" w14:textId="77777777">
      <w:pPr>
        <w:spacing w:after="0" w:line="240" w:lineRule="auto"/>
        <w:jc w:val="center"/>
        <w:rPr>
          <w:rFonts w:asciiTheme="minorHAnsi" w:hAnsiTheme="minorHAnsi" w:cstheme="minorHAnsi"/>
        </w:rPr>
      </w:pPr>
    </w:p>
    <w:p w:rsidR="009318C1" w:rsidRPr="00735191" w:rsidP="009318C1" w14:paraId="0DA568F6" w14:textId="14FB3C24">
      <w:pPr>
        <w:contextualSpacing/>
        <w:jc w:val="both"/>
        <w:rPr>
          <w:rFonts w:asciiTheme="minorHAnsi" w:hAnsiTheme="minorHAnsi" w:cstheme="minorHAnsi"/>
          <w:b/>
          <w:color w:val="0D0D0D"/>
          <w:lang w:val="en-IN"/>
        </w:rPr>
      </w:pPr>
      <w:r w:rsidRPr="00735191">
        <w:rPr>
          <w:rFonts w:asciiTheme="minorHAnsi" w:hAnsiTheme="minorHAnsi" w:cstheme="minorHAnsi"/>
          <w:b/>
          <w:color w:val="0D0D0D"/>
          <w:lang w:val="en-IN"/>
        </w:rPr>
        <w:t>Ramamohan</w:t>
      </w:r>
      <w:r w:rsidRPr="00735191" w:rsidR="00942BC0">
        <w:rPr>
          <w:rFonts w:asciiTheme="minorHAnsi" w:hAnsiTheme="minorHAnsi" w:cstheme="minorHAnsi"/>
          <w:b/>
          <w:color w:val="0D0D0D"/>
          <w:lang w:val="en-IN"/>
        </w:rPr>
        <w:t xml:space="preserve"> R</w:t>
      </w:r>
      <w:r w:rsidR="007B6A0A">
        <w:rPr>
          <w:rFonts w:asciiTheme="minorHAnsi" w:hAnsiTheme="minorHAnsi" w:cstheme="minorHAnsi"/>
          <w:b/>
          <w:color w:val="0D0D0D"/>
          <w:lang w:val="en-IN"/>
        </w:rPr>
        <w:t>eddy</w:t>
      </w:r>
      <w:r w:rsidRPr="00735191" w:rsidR="008E533E">
        <w:rPr>
          <w:rFonts w:asciiTheme="minorHAnsi" w:hAnsiTheme="minorHAnsi" w:cstheme="minorHAnsi"/>
          <w:b/>
          <w:color w:val="0D0D0D"/>
          <w:lang w:val="en-IN"/>
        </w:rPr>
        <w:tab/>
      </w:r>
      <w:r w:rsidRPr="00735191" w:rsidR="008E533E">
        <w:rPr>
          <w:rFonts w:asciiTheme="minorHAnsi" w:hAnsiTheme="minorHAnsi" w:cstheme="minorHAnsi"/>
          <w:b/>
          <w:color w:val="0D0D0D"/>
          <w:lang w:val="en-IN"/>
        </w:rPr>
        <w:tab/>
      </w:r>
      <w:r w:rsidRPr="00735191" w:rsidR="008E533E">
        <w:rPr>
          <w:rFonts w:asciiTheme="minorHAnsi" w:hAnsiTheme="minorHAnsi" w:cstheme="minorHAnsi"/>
          <w:b/>
          <w:color w:val="0D0D0D"/>
          <w:lang w:val="en-IN"/>
        </w:rPr>
        <w:tab/>
      </w:r>
      <w:r w:rsidRPr="00735191" w:rsidR="008E533E">
        <w:rPr>
          <w:rFonts w:asciiTheme="minorHAnsi" w:hAnsiTheme="minorHAnsi" w:cstheme="minorHAnsi"/>
          <w:b/>
          <w:color w:val="0D0D0D"/>
          <w:lang w:val="en-IN"/>
        </w:rPr>
        <w:tab/>
      </w:r>
    </w:p>
    <w:p w:rsidR="00BE2CEF" w:rsidRPr="00735191" w:rsidP="009318C1" w14:paraId="1DB86F2D" w14:textId="2202FED0">
      <w:pPr>
        <w:tabs>
          <w:tab w:val="center" w:pos="5040"/>
        </w:tabs>
        <w:contextualSpacing/>
        <w:rPr>
          <w:rFonts w:asciiTheme="minorHAnsi" w:hAnsiTheme="minorHAnsi" w:cstheme="minorHAnsi"/>
          <w:color w:val="0D0D0D"/>
          <w:lang w:val="en-IN"/>
        </w:rPr>
      </w:pPr>
      <w:r w:rsidRPr="00735191">
        <w:rPr>
          <w:rFonts w:asciiTheme="minorHAnsi" w:hAnsiTheme="minorHAnsi" w:cstheme="minorHAnsi"/>
          <w:color w:val="0D0D0D"/>
          <w:lang w:val="en-IN"/>
        </w:rPr>
        <w:t>+91</w:t>
      </w:r>
      <w:r w:rsidRPr="00735191" w:rsidR="002A7E32">
        <w:rPr>
          <w:rFonts w:asciiTheme="minorHAnsi" w:hAnsiTheme="minorHAnsi" w:cstheme="minorHAnsi"/>
          <w:color w:val="0D0D0D"/>
          <w:lang w:val="en-IN"/>
        </w:rPr>
        <w:t>9</w:t>
      </w:r>
      <w:r w:rsidRPr="00735191" w:rsidR="00961B44">
        <w:rPr>
          <w:rFonts w:asciiTheme="minorHAnsi" w:hAnsiTheme="minorHAnsi" w:cstheme="minorHAnsi"/>
          <w:color w:val="0D0D0D"/>
          <w:lang w:val="en-IN"/>
        </w:rPr>
        <w:t>0</w:t>
      </w:r>
      <w:r w:rsidR="006266B4">
        <w:rPr>
          <w:rFonts w:asciiTheme="minorHAnsi" w:hAnsiTheme="minorHAnsi" w:cstheme="minorHAnsi"/>
          <w:color w:val="0D0D0D"/>
          <w:lang w:val="en-IN"/>
        </w:rPr>
        <w:t>71223388</w:t>
      </w:r>
      <w:r w:rsidRPr="00735191" w:rsidR="00143589">
        <w:rPr>
          <w:rFonts w:asciiTheme="minorHAnsi" w:hAnsiTheme="minorHAnsi" w:cstheme="minorHAnsi"/>
          <w:color w:val="0D0D0D"/>
          <w:lang w:val="en-IN"/>
        </w:rPr>
        <w:t xml:space="preserve">                                                                                               </w:t>
      </w:r>
    </w:p>
    <w:p w:rsidR="008E533E" w:rsidRPr="00735191" w:rsidP="009318C1" w14:paraId="478DC19A" w14:textId="0E704337">
      <w:pPr>
        <w:tabs>
          <w:tab w:val="center" w:pos="5040"/>
        </w:tabs>
        <w:contextualSpacing/>
        <w:rPr>
          <w:rFonts w:asciiTheme="minorHAnsi" w:hAnsiTheme="minorHAnsi" w:cstheme="minorHAnsi"/>
          <w:color w:val="0D0D0D"/>
          <w:lang w:val="en-IN"/>
        </w:rPr>
      </w:pPr>
      <w:r w:rsidRPr="00735191">
        <w:rPr>
          <w:rFonts w:asciiTheme="minorHAnsi" w:hAnsiTheme="minorHAnsi" w:cstheme="minorHAnsi"/>
          <w:color w:val="0D0D0D"/>
          <w:lang w:val="en-IN"/>
        </w:rPr>
        <w:t>ummadihcm</w:t>
      </w:r>
      <w:r w:rsidRPr="00735191" w:rsidR="00703C9B">
        <w:rPr>
          <w:rFonts w:asciiTheme="minorHAnsi" w:hAnsiTheme="minorHAnsi" w:cstheme="minorHAnsi"/>
          <w:color w:val="0D0D0D"/>
          <w:lang w:val="en-IN"/>
        </w:rPr>
        <w:t>@gmail.com</w:t>
      </w:r>
    </w:p>
    <w:p w:rsidR="00142E3C" w:rsidRPr="00492D79" w:rsidP="00492D79" w14:paraId="6DEAF7DD" w14:textId="1029E98F">
      <w:pPr>
        <w:pStyle w:val="Tit"/>
        <w:pBdr>
          <w:top w:val="double" w:sz="4" w:space="1" w:color="auto"/>
          <w:left w:val="double" w:sz="4" w:space="4" w:color="auto"/>
          <w:bottom w:val="double" w:sz="4" w:space="1" w:color="auto"/>
          <w:right w:val="double" w:sz="4" w:space="4" w:color="auto"/>
        </w:pBdr>
        <w:shd w:val="pct25" w:color="C4BC96" w:fill="E5E5E5" w:themeColor="background2" w:themeShade="BF"/>
        <w:spacing w:after="0"/>
        <w:ind w:left="0" w:right="-155" w:firstLine="0"/>
        <w:rPr>
          <w:rFonts w:asciiTheme="minorHAnsi" w:hAnsiTheme="minorHAnsi" w:cstheme="minorHAnsi"/>
          <w:sz w:val="22"/>
          <w:szCs w:val="22"/>
        </w:rPr>
      </w:pPr>
      <w:r w:rsidRPr="00703C9B">
        <w:rPr>
          <w:rFonts w:asciiTheme="minorHAnsi" w:hAnsiTheme="minorHAnsi" w:cstheme="minorHAnsi"/>
          <w:color w:val="000000"/>
          <w:sz w:val="22"/>
          <w:szCs w:val="22"/>
        </w:rPr>
        <w:t>PROFILE</w:t>
      </w:r>
      <w:r w:rsidR="00B27784">
        <w:rPr>
          <w:rFonts w:asciiTheme="minorHAnsi" w:hAnsiTheme="minorHAnsi" w:cstheme="minorHAnsi"/>
          <w:color w:val="000000"/>
          <w:sz w:val="22"/>
          <w:szCs w:val="22"/>
        </w:rPr>
        <w:t xml:space="preserve"> SUMMARY</w:t>
      </w:r>
    </w:p>
    <w:p w:rsidR="00492D79" w:rsidP="002252FC" w14:paraId="1A3F9E36" w14:textId="77777777">
      <w:pPr>
        <w:pStyle w:val="ListBullet"/>
        <w:numPr>
          <w:ilvl w:val="0"/>
          <w:numId w:val="0"/>
        </w:numPr>
        <w:ind w:left="720"/>
        <w:rPr>
          <w:sz w:val="22"/>
          <w:szCs w:val="22"/>
        </w:rPr>
      </w:pPr>
      <w:bookmarkStart w:id="0" w:name="_Hlk200034228"/>
    </w:p>
    <w:p w:rsidR="00492D79" w:rsidP="002252FC" w14:paraId="1F1A61DF" w14:textId="52296CCC">
      <w:pPr>
        <w:pStyle w:val="ListBullet"/>
        <w:numPr>
          <w:ilvl w:val="0"/>
          <w:numId w:val="0"/>
        </w:numPr>
        <w:ind w:left="720"/>
        <w:rPr>
          <w:b/>
          <w:bCs/>
          <w:sz w:val="22"/>
          <w:szCs w:val="22"/>
        </w:rPr>
      </w:pPr>
      <w:r>
        <w:rPr>
          <w:sz w:val="22"/>
          <w:szCs w:val="22"/>
        </w:rPr>
        <w:t>Overall,</w:t>
      </w:r>
      <w:r w:rsidR="00F73BF1">
        <w:rPr>
          <w:sz w:val="22"/>
          <w:szCs w:val="22"/>
        </w:rPr>
        <w:t xml:space="preserve"> </w:t>
      </w:r>
      <w:r w:rsidRPr="00154796" w:rsidR="00733C0E">
        <w:rPr>
          <w:b/>
          <w:bCs/>
          <w:sz w:val="22"/>
          <w:szCs w:val="22"/>
        </w:rPr>
        <w:t>10</w:t>
      </w:r>
      <w:r w:rsidRPr="00154796" w:rsidR="00331DE7">
        <w:rPr>
          <w:b/>
          <w:bCs/>
          <w:sz w:val="22"/>
          <w:szCs w:val="22"/>
        </w:rPr>
        <w:t>+</w:t>
      </w:r>
      <w:r w:rsidR="00331DE7">
        <w:rPr>
          <w:sz w:val="22"/>
          <w:szCs w:val="22"/>
        </w:rPr>
        <w:t xml:space="preserve"> years</w:t>
      </w:r>
      <w:r w:rsidRPr="00076ABB" w:rsidR="00F73BF1">
        <w:rPr>
          <w:sz w:val="22"/>
          <w:szCs w:val="22"/>
        </w:rPr>
        <w:t xml:space="preserve"> of IT experience in </w:t>
      </w:r>
      <w:r w:rsidR="00F73BF1">
        <w:rPr>
          <w:sz w:val="22"/>
          <w:szCs w:val="22"/>
        </w:rPr>
        <w:t xml:space="preserve">that </w:t>
      </w:r>
      <w:r w:rsidRPr="00154796" w:rsidR="00154796">
        <w:rPr>
          <w:b/>
          <w:bCs/>
          <w:sz w:val="22"/>
          <w:szCs w:val="22"/>
        </w:rPr>
        <w:t>4</w:t>
      </w:r>
      <w:r w:rsidRPr="00154796" w:rsidR="00F73BF1">
        <w:rPr>
          <w:b/>
          <w:bCs/>
          <w:sz w:val="22"/>
          <w:szCs w:val="22"/>
        </w:rPr>
        <w:t>+</w:t>
      </w:r>
      <w:r w:rsidR="00F73BF1">
        <w:rPr>
          <w:sz w:val="22"/>
          <w:szCs w:val="22"/>
        </w:rPr>
        <w:t xml:space="preserve"> years of experience as a </w:t>
      </w:r>
      <w:r w:rsidRPr="00F73BF1" w:rsidR="00F73BF1">
        <w:rPr>
          <w:b/>
          <w:bCs/>
          <w:sz w:val="22"/>
          <w:szCs w:val="22"/>
        </w:rPr>
        <w:t xml:space="preserve">Workday </w:t>
      </w:r>
      <w:r w:rsidR="00733AF7">
        <w:rPr>
          <w:b/>
          <w:bCs/>
          <w:sz w:val="22"/>
          <w:szCs w:val="22"/>
        </w:rPr>
        <w:t>Functional</w:t>
      </w:r>
      <w:r w:rsidRPr="00F73BF1" w:rsidR="00F73BF1">
        <w:rPr>
          <w:b/>
          <w:bCs/>
          <w:sz w:val="22"/>
          <w:szCs w:val="22"/>
        </w:rPr>
        <w:t xml:space="preserve"> </w:t>
      </w:r>
    </w:p>
    <w:p w:rsidR="002252FC" w:rsidP="002252FC" w14:paraId="08BE06B3" w14:textId="57665D6C">
      <w:pPr>
        <w:pStyle w:val="ListBullet"/>
        <w:numPr>
          <w:ilvl w:val="0"/>
          <w:numId w:val="0"/>
        </w:numPr>
        <w:ind w:left="720"/>
        <w:rPr>
          <w:sz w:val="22"/>
          <w:szCs w:val="22"/>
        </w:rPr>
      </w:pPr>
      <w:r w:rsidRPr="00F73BF1">
        <w:rPr>
          <w:b/>
          <w:bCs/>
          <w:sz w:val="22"/>
          <w:szCs w:val="22"/>
        </w:rPr>
        <w:t>Consultant</w:t>
      </w:r>
      <w:r>
        <w:rPr>
          <w:sz w:val="22"/>
          <w:szCs w:val="22"/>
        </w:rPr>
        <w:t xml:space="preserve"> </w:t>
      </w:r>
      <w:r w:rsidRPr="00A643F1">
        <w:rPr>
          <w:sz w:val="22"/>
          <w:szCs w:val="22"/>
        </w:rPr>
        <w:t>and</w:t>
      </w:r>
      <w:r w:rsidR="00225239">
        <w:rPr>
          <w:sz w:val="22"/>
          <w:szCs w:val="22"/>
        </w:rPr>
        <w:t xml:space="preserve"> </w:t>
      </w:r>
      <w:r w:rsidRPr="00225239" w:rsidR="00225239">
        <w:rPr>
          <w:b/>
          <w:bCs/>
          <w:sz w:val="22"/>
          <w:szCs w:val="22"/>
        </w:rPr>
        <w:t>6</w:t>
      </w:r>
      <w:r w:rsidR="00F73BF1">
        <w:rPr>
          <w:sz w:val="22"/>
          <w:szCs w:val="22"/>
        </w:rPr>
        <w:t xml:space="preserve"> </w:t>
      </w:r>
      <w:r w:rsidRPr="00576C73" w:rsidR="00F73BF1">
        <w:rPr>
          <w:sz w:val="22"/>
          <w:szCs w:val="22"/>
        </w:rPr>
        <w:t xml:space="preserve">years of experience into </w:t>
      </w:r>
      <w:r w:rsidR="00F91D9F">
        <w:rPr>
          <w:b/>
          <w:bCs/>
          <w:sz w:val="22"/>
          <w:szCs w:val="22"/>
        </w:rPr>
        <w:t>Software</w:t>
      </w:r>
      <w:r w:rsidRPr="00F73BF1" w:rsidR="00F73BF1">
        <w:rPr>
          <w:b/>
          <w:bCs/>
          <w:sz w:val="22"/>
          <w:szCs w:val="22"/>
        </w:rPr>
        <w:t xml:space="preserve"> Testing</w:t>
      </w:r>
      <w:r>
        <w:rPr>
          <w:sz w:val="22"/>
          <w:szCs w:val="22"/>
        </w:rPr>
        <w:t xml:space="preserve">. </w:t>
      </w:r>
    </w:p>
    <w:p w:rsidR="0095064B" w:rsidP="00D45D76" w14:paraId="7DB0D8A9" w14:textId="3DB27DFE">
      <w:pPr>
        <w:pStyle w:val="ListBullet"/>
        <w:numPr>
          <w:ilvl w:val="0"/>
          <w:numId w:val="0"/>
        </w:numPr>
        <w:ind w:left="720"/>
        <w:rPr>
          <w:rFonts w:eastAsia="Calibri" w:cstheme="minorHAnsi"/>
          <w:color w:val="000000"/>
          <w:sz w:val="22"/>
          <w:szCs w:val="22"/>
        </w:rPr>
      </w:pPr>
      <w:r w:rsidRPr="00703C9B">
        <w:rPr>
          <w:rFonts w:eastAsia="Calibri" w:cstheme="minorHAnsi"/>
          <w:color w:val="000000"/>
          <w:sz w:val="22"/>
          <w:szCs w:val="22"/>
        </w:rPr>
        <w:t xml:space="preserve">Workday consultant having around </w:t>
      </w:r>
      <w:r w:rsidRPr="00694027" w:rsidR="00694027">
        <w:rPr>
          <w:rFonts w:eastAsia="Calibri" w:cstheme="minorHAnsi"/>
          <w:b/>
          <w:bCs/>
          <w:color w:val="000000"/>
          <w:sz w:val="22"/>
          <w:szCs w:val="22"/>
        </w:rPr>
        <w:t>4</w:t>
      </w:r>
      <w:r w:rsidRPr="00694027" w:rsidR="007535DD">
        <w:rPr>
          <w:rFonts w:eastAsia="Calibri" w:cstheme="minorHAnsi"/>
          <w:b/>
          <w:bCs/>
          <w:color w:val="000000"/>
          <w:sz w:val="22"/>
          <w:szCs w:val="22"/>
        </w:rPr>
        <w:t>.</w:t>
      </w:r>
      <w:r w:rsidRPr="00694027" w:rsidR="00BE556B">
        <w:rPr>
          <w:rFonts w:eastAsia="Calibri" w:cstheme="minorHAnsi"/>
          <w:b/>
          <w:bCs/>
          <w:color w:val="000000"/>
          <w:sz w:val="22"/>
          <w:szCs w:val="22"/>
        </w:rPr>
        <w:t>5</w:t>
      </w:r>
      <w:r w:rsidRPr="00694027">
        <w:rPr>
          <w:rFonts w:eastAsia="Calibri" w:cstheme="minorHAnsi"/>
          <w:b/>
          <w:bCs/>
          <w:color w:val="000000"/>
          <w:sz w:val="22"/>
          <w:szCs w:val="22"/>
        </w:rPr>
        <w:t xml:space="preserve"> </w:t>
      </w:r>
      <w:r w:rsidRPr="00703C9B">
        <w:rPr>
          <w:rFonts w:eastAsia="Calibri" w:cstheme="minorHAnsi"/>
          <w:color w:val="000000"/>
          <w:sz w:val="22"/>
          <w:szCs w:val="22"/>
        </w:rPr>
        <w:t xml:space="preserve">years of experience </w:t>
      </w:r>
      <w:r w:rsidR="001E6FD2">
        <w:rPr>
          <w:rFonts w:eastAsia="Calibri" w:cstheme="minorHAnsi"/>
          <w:color w:val="000000"/>
          <w:sz w:val="22"/>
          <w:szCs w:val="22"/>
        </w:rPr>
        <w:t>in</w:t>
      </w:r>
      <w:r w:rsidRPr="00703C9B" w:rsidR="00206A16">
        <w:rPr>
          <w:rFonts w:eastAsia="Calibri" w:cstheme="minorHAnsi"/>
          <w:color w:val="000000"/>
          <w:sz w:val="22"/>
          <w:szCs w:val="22"/>
        </w:rPr>
        <w:t xml:space="preserve"> </w:t>
      </w:r>
      <w:r w:rsidRPr="009333F3" w:rsidR="001E6FD2">
        <w:rPr>
          <w:rFonts w:eastAsia="Calibri" w:cstheme="minorHAnsi"/>
          <w:b/>
          <w:bCs/>
          <w:color w:val="000000"/>
          <w:sz w:val="22"/>
          <w:szCs w:val="22"/>
        </w:rPr>
        <w:t xml:space="preserve">Core HCM, </w:t>
      </w:r>
      <w:r w:rsidRPr="009333F3" w:rsidR="00206A16">
        <w:rPr>
          <w:rFonts w:eastAsia="Calibri" w:cstheme="minorHAnsi"/>
          <w:b/>
          <w:bCs/>
          <w:color w:val="000000"/>
          <w:sz w:val="22"/>
          <w:szCs w:val="22"/>
        </w:rPr>
        <w:t xml:space="preserve">Time and </w:t>
      </w:r>
      <w:r w:rsidRPr="009333F3" w:rsidR="001E6FD2">
        <w:rPr>
          <w:rFonts w:eastAsia="Calibri" w:cstheme="minorHAnsi"/>
          <w:b/>
          <w:bCs/>
          <w:color w:val="000000"/>
          <w:sz w:val="22"/>
          <w:szCs w:val="22"/>
        </w:rPr>
        <w:t>A</w:t>
      </w:r>
      <w:r w:rsidRPr="009333F3" w:rsidR="00206A16">
        <w:rPr>
          <w:rFonts w:eastAsia="Calibri" w:cstheme="minorHAnsi"/>
          <w:b/>
          <w:bCs/>
          <w:color w:val="000000"/>
          <w:sz w:val="22"/>
          <w:szCs w:val="22"/>
        </w:rPr>
        <w:t>bsence</w:t>
      </w:r>
      <w:r w:rsidR="00D45D76">
        <w:rPr>
          <w:rFonts w:eastAsia="Calibri" w:cstheme="minorHAnsi"/>
          <w:b/>
          <w:bCs/>
          <w:color w:val="000000"/>
          <w:sz w:val="22"/>
          <w:szCs w:val="22"/>
        </w:rPr>
        <w:t>.</w:t>
      </w:r>
      <w:r w:rsidR="0003106F">
        <w:rPr>
          <w:rFonts w:eastAsia="Calibri" w:cstheme="minorHAnsi"/>
          <w:b/>
          <w:bCs/>
          <w:color w:val="000000"/>
          <w:sz w:val="22"/>
          <w:szCs w:val="22"/>
        </w:rPr>
        <w:t xml:space="preserve"> </w:t>
      </w:r>
      <w:bookmarkStart w:id="1" w:name="_Hlk200034916"/>
      <w:bookmarkEnd w:id="0"/>
      <w:r w:rsidRPr="00703C9B">
        <w:rPr>
          <w:rFonts w:eastAsia="Calibri" w:cstheme="minorHAnsi"/>
          <w:color w:val="000000"/>
          <w:sz w:val="22"/>
          <w:szCs w:val="22"/>
        </w:rPr>
        <w:t>Created Supervisory Organizations, Matrix Organizations, Cost Centers, Location and its hierarchies. Inactivating Supervisory Organizations,</w:t>
      </w:r>
      <w:r w:rsidRPr="00703C9B">
        <w:rPr>
          <w:rFonts w:eastAsia="Century Gothic" w:cstheme="minorHAnsi"/>
          <w:color w:val="343434"/>
          <w:spacing w:val="4"/>
          <w:sz w:val="22"/>
          <w:szCs w:val="22"/>
        </w:rPr>
        <w:t xml:space="preserve"> </w:t>
      </w:r>
      <w:r w:rsidRPr="00703C9B">
        <w:rPr>
          <w:rFonts w:eastAsia="Calibri" w:cstheme="minorHAnsi"/>
          <w:color w:val="000000"/>
          <w:sz w:val="22"/>
          <w:szCs w:val="22"/>
        </w:rPr>
        <w:t>Changing the Organizations and moving workers into other Supervisory Organizations</w:t>
      </w:r>
    </w:p>
    <w:p w:rsidR="0095064B" w:rsidRPr="00703C9B" w:rsidP="0095064B" w14:paraId="0474C5FB"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Good experience</w:t>
      </w:r>
      <w:r w:rsidRPr="00703C9B">
        <w:rPr>
          <w:rFonts w:eastAsia="Calibri" w:asciiTheme="minorHAnsi" w:hAnsiTheme="minorHAnsi" w:cstheme="minorHAnsi"/>
          <w:color w:val="000000"/>
          <w:sz w:val="22"/>
          <w:szCs w:val="22"/>
        </w:rPr>
        <w:t xml:space="preserve"> in the absence module both Time off and leave of absence</w:t>
      </w:r>
    </w:p>
    <w:p w:rsidR="0095064B" w:rsidP="0095064B" w14:paraId="0EDBE7F5"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bookmarkStart w:id="2" w:name="_Hlk200034954"/>
      <w:bookmarkEnd w:id="1"/>
      <w:r w:rsidRPr="00703C9B">
        <w:rPr>
          <w:rFonts w:eastAsia="Calibri" w:asciiTheme="minorHAnsi" w:hAnsiTheme="minorHAnsi" w:cstheme="minorHAnsi"/>
          <w:color w:val="000000"/>
          <w:sz w:val="22"/>
          <w:szCs w:val="22"/>
        </w:rPr>
        <w:t>Created the time off plans and leave of absence end to end.</w:t>
      </w:r>
    </w:p>
    <w:p w:rsidR="00D45D76" w:rsidP="0095064B" w14:paraId="2EEA61C7" w14:textId="27407B59">
      <w:pPr>
        <w:pStyle w:val="divdocumentli"/>
        <w:numPr>
          <w:ilvl w:val="0"/>
          <w:numId w:val="33"/>
        </w:numPr>
        <w:spacing w:line="360" w:lineRule="atLeast"/>
        <w:ind w:right="300"/>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Good experience in AMS (Application Maintenance Support) &amp; Production support.</w:t>
      </w:r>
    </w:p>
    <w:p w:rsidR="00D45D76" w:rsidRPr="00703C9B" w:rsidP="0095064B" w14:paraId="3B37C614" w14:textId="7DFB2828">
      <w:pPr>
        <w:pStyle w:val="divdocumentli"/>
        <w:numPr>
          <w:ilvl w:val="0"/>
          <w:numId w:val="33"/>
        </w:numPr>
        <w:spacing w:line="360" w:lineRule="atLeast"/>
        <w:ind w:right="300"/>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Configured many changes as part the Support Project in current organization.</w:t>
      </w:r>
    </w:p>
    <w:p w:rsidR="0095064B" w:rsidP="0095064B" w14:paraId="255E5734"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bookmarkStart w:id="3" w:name="_Hlk200034982"/>
      <w:bookmarkEnd w:id="2"/>
      <w:r w:rsidRPr="00703C9B">
        <w:rPr>
          <w:rFonts w:eastAsia="Calibri" w:asciiTheme="minorHAnsi" w:hAnsiTheme="minorHAnsi" w:cstheme="minorHAnsi"/>
          <w:color w:val="000000"/>
          <w:sz w:val="22"/>
          <w:szCs w:val="22"/>
        </w:rPr>
        <w:t>Configured Advanced, Matrix and Search type reports for business.</w:t>
      </w:r>
    </w:p>
    <w:p w:rsidR="0095064B" w:rsidRPr="00CF0C66" w:rsidP="0095064B" w14:paraId="6819FCEE"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bookmarkStart w:id="4" w:name="_Hlk200035015"/>
      <w:bookmarkEnd w:id="3"/>
      <w:r w:rsidRPr="00CF0C66">
        <w:rPr>
          <w:rFonts w:eastAsia="Calibri" w:asciiTheme="minorHAnsi" w:hAnsiTheme="minorHAnsi" w:cstheme="minorHAnsi"/>
          <w:color w:val="000000"/>
          <w:sz w:val="22"/>
          <w:szCs w:val="22"/>
        </w:rPr>
        <w:t>Expert in creating calculated fields for Custom Reports and created condition rules and validations on business process</w:t>
      </w:r>
      <w:bookmarkEnd w:id="4"/>
      <w:r w:rsidRPr="00CF0C66">
        <w:rPr>
          <w:rFonts w:eastAsia="Calibri" w:asciiTheme="minorHAnsi" w:hAnsiTheme="minorHAnsi" w:cstheme="minorHAnsi"/>
          <w:color w:val="000000"/>
          <w:sz w:val="22"/>
          <w:szCs w:val="22"/>
        </w:rPr>
        <w:t>.</w:t>
      </w:r>
    </w:p>
    <w:p w:rsidR="0095064B" w:rsidP="0095064B" w14:paraId="480933AA"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bookmarkStart w:id="5" w:name="_Hlk200035043"/>
      <w:r w:rsidRPr="00703C9B">
        <w:rPr>
          <w:rFonts w:eastAsia="Calibri" w:asciiTheme="minorHAnsi" w:hAnsiTheme="minorHAnsi" w:cstheme="minorHAnsi"/>
          <w:color w:val="000000"/>
          <w:sz w:val="22"/>
          <w:szCs w:val="22"/>
        </w:rPr>
        <w:t xml:space="preserve">Configured Alerts, Custom Notifications on BP, </w:t>
      </w:r>
      <w:r>
        <w:rPr>
          <w:rFonts w:eastAsia="Calibri" w:asciiTheme="minorHAnsi" w:hAnsiTheme="minorHAnsi" w:cstheme="minorHAnsi"/>
          <w:color w:val="000000"/>
          <w:sz w:val="22"/>
          <w:szCs w:val="22"/>
        </w:rPr>
        <w:t>Inbound</w:t>
      </w:r>
      <w:r w:rsidRPr="00703C9B">
        <w:rPr>
          <w:rFonts w:eastAsia="Calibri" w:asciiTheme="minorHAnsi" w:hAnsiTheme="minorHAnsi" w:cstheme="minorHAnsi"/>
          <w:color w:val="000000"/>
          <w:sz w:val="22"/>
          <w:szCs w:val="22"/>
        </w:rPr>
        <w:t xml:space="preserve"> EIB’s of reports data to us</w:t>
      </w:r>
      <w:bookmarkStart w:id="6" w:name="_Hlk200035079"/>
      <w:bookmarkEnd w:id="5"/>
      <w:r>
        <w:rPr>
          <w:rFonts w:eastAsia="Calibri" w:asciiTheme="minorHAnsi" w:hAnsiTheme="minorHAnsi" w:cstheme="minorHAnsi"/>
          <w:color w:val="000000"/>
          <w:sz w:val="22"/>
          <w:szCs w:val="22"/>
        </w:rPr>
        <w:t>er</w:t>
      </w:r>
      <w:r w:rsidRPr="00DB1B42">
        <w:rPr>
          <w:rFonts w:eastAsia="Calibri" w:asciiTheme="minorHAnsi" w:hAnsiTheme="minorHAnsi" w:cstheme="minorHAnsi"/>
          <w:color w:val="000000"/>
          <w:sz w:val="22"/>
          <w:szCs w:val="22"/>
        </w:rPr>
        <w:tab/>
      </w:r>
    </w:p>
    <w:p w:rsidR="00D45D76" w:rsidRPr="00D45D76" w:rsidP="00D45D76" w14:paraId="048B7ECA" w14:textId="02B9BEF5">
      <w:pPr>
        <w:pStyle w:val="divdocumentli"/>
        <w:numPr>
          <w:ilvl w:val="0"/>
          <w:numId w:val="33"/>
        </w:numPr>
        <w:spacing w:line="360" w:lineRule="atLeast"/>
        <w:ind w:right="300"/>
        <w:rPr>
          <w:rFonts w:eastAsia="Calibri" w:asciiTheme="minorHAnsi" w:hAnsiTheme="minorHAnsi" w:cstheme="minorHAnsi"/>
          <w:color w:val="000000"/>
          <w:sz w:val="22"/>
          <w:szCs w:val="22"/>
        </w:rPr>
      </w:pPr>
      <w:r w:rsidRPr="003F005F">
        <w:rPr>
          <w:rFonts w:eastAsia="Calibri" w:asciiTheme="minorHAnsi" w:hAnsiTheme="minorHAnsi" w:cstheme="minorHAnsi"/>
          <w:color w:val="000000"/>
          <w:sz w:val="22"/>
          <w:szCs w:val="22"/>
        </w:rPr>
        <w:t>Well experienced in Workday Configurable Security including Creation of Security</w:t>
      </w:r>
    </w:p>
    <w:p w:rsidR="0095064B" w:rsidRPr="00D45D76" w:rsidP="00D45D76" w14:paraId="734194CF" w14:textId="7B53CA29">
      <w:pPr>
        <w:pStyle w:val="divdocumentli"/>
        <w:numPr>
          <w:ilvl w:val="0"/>
          <w:numId w:val="33"/>
        </w:numPr>
        <w:spacing w:line="360" w:lineRule="atLeast"/>
        <w:ind w:right="300"/>
        <w:rPr>
          <w:rFonts w:eastAsia="Calibri" w:asciiTheme="minorHAnsi" w:hAnsiTheme="minorHAnsi" w:cstheme="minorHAnsi"/>
          <w:color w:val="000000"/>
          <w:sz w:val="22"/>
          <w:szCs w:val="22"/>
        </w:rPr>
      </w:pPr>
      <w:r w:rsidRPr="00D45D76">
        <w:rPr>
          <w:rFonts w:eastAsia="Calibri" w:asciiTheme="minorHAnsi" w:hAnsiTheme="minorHAnsi" w:cstheme="minorHAnsi"/>
          <w:color w:val="000000"/>
          <w:sz w:val="22"/>
          <w:szCs w:val="22"/>
        </w:rPr>
        <w:t>Worked on customizing Business Process (BP’s) and configuring Condition rules with</w:t>
      </w:r>
      <w:r w:rsidR="00D45D76">
        <w:rPr>
          <w:rFonts w:eastAsia="Calibri" w:asciiTheme="minorHAnsi" w:hAnsiTheme="minorHAnsi" w:cstheme="minorHAnsi"/>
          <w:color w:val="000000"/>
          <w:sz w:val="22"/>
          <w:szCs w:val="22"/>
        </w:rPr>
        <w:t xml:space="preserve"> in </w:t>
      </w:r>
      <w:r w:rsidRPr="00D45D76">
        <w:rPr>
          <w:rFonts w:eastAsia="Calibri" w:asciiTheme="minorHAnsi" w:hAnsiTheme="minorHAnsi" w:cstheme="minorHAnsi"/>
          <w:color w:val="000000"/>
          <w:sz w:val="22"/>
          <w:szCs w:val="22"/>
        </w:rPr>
        <w:t>BPs.</w:t>
      </w:r>
    </w:p>
    <w:bookmarkEnd w:id="6"/>
    <w:p w:rsidR="0095064B" w:rsidP="0095064B" w14:paraId="35F6AEBA" w14:textId="77777777">
      <w:pPr>
        <w:pStyle w:val="ListParagraph"/>
        <w:numPr>
          <w:ilvl w:val="0"/>
          <w:numId w:val="33"/>
        </w:numPr>
        <w:spacing w:line="360" w:lineRule="auto"/>
        <w:contextualSpacing/>
        <w:rPr>
          <w:rFonts w:asciiTheme="minorHAnsi" w:hAnsiTheme="minorHAnsi" w:cstheme="minorHAnsi"/>
          <w:sz w:val="22"/>
          <w:szCs w:val="22"/>
          <w:lang w:eastAsia="en-US"/>
        </w:rPr>
      </w:pPr>
      <w:r w:rsidRPr="00703C9B">
        <w:rPr>
          <w:rFonts w:asciiTheme="minorHAnsi" w:hAnsiTheme="minorHAnsi" w:cstheme="minorHAnsi"/>
          <w:sz w:val="22"/>
          <w:szCs w:val="22"/>
          <w:lang w:eastAsia="en-US"/>
        </w:rPr>
        <w:t>Worked/involved from Initiation to Signoffs of several projects in various methodologies, like Agile and Waterfall across the span of various projects.</w:t>
      </w:r>
    </w:p>
    <w:p w:rsidR="0095064B" w:rsidRPr="007827F5" w:rsidP="0095064B" w14:paraId="5399F434"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r w:rsidRPr="007827F5">
        <w:rPr>
          <w:rFonts w:eastAsia="Calibri" w:asciiTheme="minorHAnsi" w:hAnsiTheme="minorHAnsi" w:cstheme="minorHAnsi"/>
          <w:color w:val="000000"/>
          <w:sz w:val="22"/>
          <w:szCs w:val="22"/>
        </w:rPr>
        <w:t>Well-versed with all stages of Software Development Life Cycle (SDLC) and Software Testing Life Cycle (STLC).</w:t>
      </w:r>
    </w:p>
    <w:p w:rsidR="0095064B" w:rsidRPr="007827F5" w:rsidP="0095064B" w14:paraId="543A588A"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bookmarkStart w:id="7" w:name="_Hlk200035147"/>
      <w:r w:rsidRPr="007827F5">
        <w:rPr>
          <w:rFonts w:eastAsia="Calibri" w:asciiTheme="minorHAnsi" w:hAnsiTheme="minorHAnsi" w:cstheme="minorHAnsi"/>
          <w:color w:val="000000"/>
          <w:sz w:val="22"/>
          <w:szCs w:val="22"/>
        </w:rPr>
        <w:t>Knowledge on API Testing with Postman tool (GET, POST, PUT &amp; DELETE).</w:t>
      </w:r>
    </w:p>
    <w:p w:rsidR="0095064B" w:rsidRPr="007827F5" w:rsidP="0095064B" w14:paraId="5D638451"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r w:rsidRPr="007827F5">
        <w:rPr>
          <w:rFonts w:eastAsia="Calibri" w:asciiTheme="minorHAnsi" w:hAnsiTheme="minorHAnsi" w:cstheme="minorHAnsi"/>
          <w:color w:val="000000"/>
          <w:sz w:val="22"/>
          <w:szCs w:val="22"/>
        </w:rPr>
        <w:t>Involvement in Setting up Test Environments, Test Infrastructure Development, Test-Planning, Test-design, Test-Execution, Defect Reporting, Test-Status Reporting, Test-Closure Activities, Risk-Management.</w:t>
      </w:r>
    </w:p>
    <w:bookmarkEnd w:id="7"/>
    <w:p w:rsidR="0095064B" w:rsidRPr="007827F5" w:rsidP="0095064B" w14:paraId="4DD7FDA1"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r w:rsidRPr="007827F5">
        <w:rPr>
          <w:rFonts w:eastAsia="Calibri" w:asciiTheme="minorHAnsi" w:hAnsiTheme="minorHAnsi" w:cstheme="minorHAnsi"/>
          <w:color w:val="000000"/>
          <w:sz w:val="22"/>
          <w:szCs w:val="22"/>
        </w:rPr>
        <w:t>Hands on experience in preparing Test plans, Test cases and executing the same.</w:t>
      </w:r>
    </w:p>
    <w:p w:rsidR="0095064B" w:rsidRPr="007827F5" w:rsidP="0095064B" w14:paraId="7229DA09"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r w:rsidRPr="007827F5">
        <w:rPr>
          <w:rFonts w:eastAsia="Calibri" w:asciiTheme="minorHAnsi" w:hAnsiTheme="minorHAnsi" w:cstheme="minorHAnsi"/>
          <w:color w:val="000000"/>
          <w:sz w:val="22"/>
          <w:szCs w:val="22"/>
        </w:rPr>
        <w:t>Expertise in analyzing the results and reporting suggestions and defects.</w:t>
      </w:r>
    </w:p>
    <w:p w:rsidR="0095064B" w:rsidRPr="007827F5" w:rsidP="0095064B" w14:paraId="4A9E6F39"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r w:rsidRPr="007827F5">
        <w:rPr>
          <w:rFonts w:eastAsia="Calibri" w:asciiTheme="minorHAnsi" w:hAnsiTheme="minorHAnsi" w:cstheme="minorHAnsi"/>
          <w:color w:val="000000"/>
          <w:sz w:val="22"/>
          <w:szCs w:val="22"/>
        </w:rPr>
        <w:t>Good Exposure on Bug Life Cycle.</w:t>
      </w:r>
    </w:p>
    <w:p w:rsidR="0095064B" w:rsidP="0095064B" w14:paraId="3B1DC389" w14:textId="77777777">
      <w:pPr>
        <w:pStyle w:val="divdocumentli"/>
        <w:numPr>
          <w:ilvl w:val="0"/>
          <w:numId w:val="33"/>
        </w:numPr>
        <w:spacing w:line="360" w:lineRule="atLeast"/>
        <w:ind w:right="300"/>
        <w:rPr>
          <w:rFonts w:eastAsia="Calibri" w:asciiTheme="minorHAnsi" w:hAnsiTheme="minorHAnsi" w:cstheme="minorHAnsi"/>
          <w:color w:val="000000"/>
          <w:sz w:val="22"/>
          <w:szCs w:val="22"/>
        </w:rPr>
      </w:pPr>
      <w:r w:rsidRPr="007827F5">
        <w:rPr>
          <w:rFonts w:eastAsia="Calibri" w:asciiTheme="minorHAnsi" w:hAnsiTheme="minorHAnsi" w:cstheme="minorHAnsi"/>
          <w:color w:val="000000"/>
          <w:sz w:val="22"/>
          <w:szCs w:val="22"/>
        </w:rPr>
        <w:t>Experience in executing SQL queries to view successful transactions of data and for validating data.</w:t>
      </w:r>
    </w:p>
    <w:p w:rsidR="004F3ECA" w:rsidP="004F3ECA" w14:paraId="1C7257FA" w14:textId="77777777">
      <w:pPr>
        <w:pStyle w:val="divdocumentli"/>
        <w:spacing w:line="360" w:lineRule="atLeast"/>
        <w:ind w:right="300"/>
        <w:rPr>
          <w:rFonts w:eastAsia="Calibri" w:asciiTheme="minorHAnsi" w:hAnsiTheme="minorHAnsi" w:cstheme="minorHAnsi"/>
          <w:color w:val="000000"/>
          <w:sz w:val="22"/>
          <w:szCs w:val="22"/>
        </w:rPr>
      </w:pPr>
    </w:p>
    <w:p w:rsidR="004F3ECA" w:rsidP="004F3ECA" w14:paraId="18CDD7EE" w14:textId="77777777">
      <w:pPr>
        <w:pStyle w:val="divdocumentli"/>
        <w:spacing w:line="360" w:lineRule="atLeast"/>
        <w:ind w:right="300"/>
        <w:rPr>
          <w:rFonts w:eastAsia="Calibri" w:asciiTheme="minorHAnsi" w:hAnsiTheme="minorHAnsi" w:cstheme="minorHAnsi"/>
          <w:color w:val="000000"/>
          <w:sz w:val="22"/>
          <w:szCs w:val="22"/>
        </w:rPr>
      </w:pPr>
    </w:p>
    <w:p w:rsidR="0095064B" w:rsidRPr="00E85A2D" w:rsidP="0095064B" w14:paraId="6EEE87E5" w14:textId="77777777">
      <w:pPr>
        <w:pStyle w:val="divdocumentli"/>
        <w:spacing w:line="360" w:lineRule="atLeast"/>
        <w:ind w:left="1004" w:right="300"/>
        <w:rPr>
          <w:rFonts w:eastAsia="Calibri" w:asciiTheme="minorHAnsi" w:hAnsiTheme="minorHAnsi" w:cstheme="minorHAnsi"/>
          <w:color w:val="000000"/>
          <w:sz w:val="22"/>
          <w:szCs w:val="22"/>
        </w:rPr>
      </w:pPr>
    </w:p>
    <w:p w:rsidR="0003106F" w:rsidRPr="00E85A2D" w:rsidP="0003106F" w14:paraId="54507B67" w14:textId="77777777">
      <w:pPr>
        <w:pStyle w:val="divdocumentli"/>
        <w:spacing w:line="360" w:lineRule="atLeast"/>
        <w:ind w:left="1004" w:right="300"/>
        <w:rPr>
          <w:rFonts w:eastAsia="Calibri" w:asciiTheme="minorHAnsi" w:hAnsiTheme="minorHAnsi" w:cstheme="minorHAnsi"/>
          <w:color w:val="000000"/>
          <w:sz w:val="22"/>
          <w:szCs w:val="22"/>
        </w:rPr>
      </w:pPr>
    </w:p>
    <w:p w:rsidR="007827F5" w:rsidRPr="007827F5" w:rsidP="007827F5" w14:paraId="45693213" w14:textId="77777777">
      <w:pPr>
        <w:pStyle w:val="divdocumentli"/>
        <w:spacing w:line="360" w:lineRule="atLeast"/>
        <w:ind w:right="300"/>
        <w:rPr>
          <w:rFonts w:eastAsia="Calibri" w:asciiTheme="minorHAnsi" w:hAnsiTheme="minorHAnsi" w:cstheme="minorHAnsi"/>
          <w:color w:val="000000"/>
          <w:sz w:val="22"/>
          <w:szCs w:val="22"/>
        </w:rPr>
      </w:pPr>
    </w:p>
    <w:p w:rsidR="004B4CD3" w:rsidRPr="00703C9B" w:rsidP="004B4CD3" w14:paraId="5539744F" w14:textId="77777777">
      <w:pPr>
        <w:pStyle w:val="Tit"/>
        <w:pBdr>
          <w:top w:val="double" w:sz="4" w:space="1" w:color="auto"/>
          <w:left w:val="double" w:sz="4" w:space="4" w:color="auto"/>
          <w:bottom w:val="double" w:sz="4" w:space="1" w:color="auto"/>
          <w:right w:val="double" w:sz="4" w:space="4" w:color="auto"/>
        </w:pBdr>
        <w:shd w:val="pct25" w:color="C4BC96" w:fill="E5E5E5" w:themeColor="background2" w:themeShade="BF"/>
        <w:spacing w:after="0"/>
        <w:ind w:left="0" w:right="-155" w:firstLine="0"/>
        <w:rPr>
          <w:rFonts w:asciiTheme="minorHAnsi" w:hAnsiTheme="minorHAnsi" w:cstheme="minorHAnsi"/>
          <w:sz w:val="22"/>
          <w:szCs w:val="22"/>
        </w:rPr>
      </w:pPr>
      <w:r w:rsidRPr="00703C9B">
        <w:rPr>
          <w:rFonts w:asciiTheme="minorHAnsi" w:hAnsiTheme="minorHAnsi" w:cstheme="minorHAnsi"/>
          <w:sz w:val="22"/>
          <w:szCs w:val="22"/>
        </w:rPr>
        <w:t>Work Experience</w:t>
      </w:r>
    </w:p>
    <w:p w:rsidR="002B6775" w:rsidRPr="00703C9B" w14:paraId="182FED32" w14:textId="77777777">
      <w:pPr>
        <w:spacing w:after="0" w:line="240" w:lineRule="auto"/>
        <w:ind w:firstLine="720"/>
        <w:rPr>
          <w:rFonts w:asciiTheme="minorHAnsi" w:hAnsiTheme="minorHAnsi" w:cstheme="minorHAnsi"/>
        </w:rPr>
      </w:pPr>
    </w:p>
    <w:p w:rsidR="00EB1A1E" w:rsidRPr="00703C9B" w:rsidP="00EB1A1E" w14:paraId="0EE07346" w14:textId="77777777">
      <w:pPr>
        <w:spacing w:after="0" w:line="280" w:lineRule="exact"/>
        <w:jc w:val="right"/>
        <w:rPr>
          <w:rFonts w:asciiTheme="minorHAnsi" w:hAnsiTheme="minorHAnsi" w:cstheme="minorHAnsi"/>
          <w:b/>
        </w:rPr>
      </w:pPr>
    </w:p>
    <w:p w:rsidR="00FC1066" w:rsidP="007A3BA4" w14:paraId="477B9C25" w14:textId="4212C683">
      <w:pPr>
        <w:pStyle w:val="ListParagraph"/>
        <w:numPr>
          <w:ilvl w:val="0"/>
          <w:numId w:val="43"/>
        </w:numPr>
        <w:spacing w:line="280" w:lineRule="exact"/>
        <w:rPr>
          <w:rFonts w:asciiTheme="minorHAnsi" w:hAnsiTheme="minorHAnsi" w:cstheme="minorHAnsi"/>
          <w:b/>
          <w:bCs/>
        </w:rPr>
      </w:pPr>
      <w:r w:rsidRPr="00AB7FAC">
        <w:rPr>
          <w:rFonts w:asciiTheme="minorHAnsi" w:hAnsiTheme="minorHAnsi" w:cstheme="minorHAnsi"/>
        </w:rPr>
        <w:t>Work</w:t>
      </w:r>
      <w:r w:rsidR="00795F83">
        <w:rPr>
          <w:rFonts w:asciiTheme="minorHAnsi" w:hAnsiTheme="minorHAnsi" w:cstheme="minorHAnsi"/>
        </w:rPr>
        <w:t>ed</w:t>
      </w:r>
      <w:r w:rsidRPr="00AB7FAC">
        <w:rPr>
          <w:rFonts w:asciiTheme="minorHAnsi" w:hAnsiTheme="minorHAnsi" w:cstheme="minorHAnsi"/>
        </w:rPr>
        <w:t xml:space="preserve"> for </w:t>
      </w:r>
      <w:r w:rsidRPr="00AB7FAC">
        <w:rPr>
          <w:rFonts w:asciiTheme="minorHAnsi" w:hAnsiTheme="minorHAnsi" w:cstheme="minorHAnsi"/>
          <w:b/>
          <w:bCs/>
        </w:rPr>
        <w:t>NTT DATA</w:t>
      </w:r>
      <w:r w:rsidR="00AA74C7">
        <w:rPr>
          <w:rFonts w:asciiTheme="minorHAnsi" w:hAnsiTheme="minorHAnsi" w:cstheme="minorHAnsi"/>
          <w:b/>
          <w:bCs/>
        </w:rPr>
        <w:t xml:space="preserve"> (</w:t>
      </w:r>
      <w:r w:rsidR="003F2D29">
        <w:rPr>
          <w:rFonts w:asciiTheme="minorHAnsi" w:hAnsiTheme="minorHAnsi" w:cstheme="minorHAnsi"/>
          <w:b/>
          <w:bCs/>
        </w:rPr>
        <w:t xml:space="preserve">Formerly </w:t>
      </w:r>
      <w:r w:rsidR="00AA74C7">
        <w:rPr>
          <w:rFonts w:asciiTheme="minorHAnsi" w:hAnsiTheme="minorHAnsi" w:cstheme="minorHAnsi"/>
          <w:b/>
          <w:bCs/>
        </w:rPr>
        <w:t>Dell International</w:t>
      </w:r>
      <w:r w:rsidRPr="00AB7FAC" w:rsidR="00AA74C7">
        <w:rPr>
          <w:rFonts w:asciiTheme="minorHAnsi" w:hAnsiTheme="minorHAnsi" w:cstheme="minorHAnsi"/>
          <w:b/>
          <w:bCs/>
        </w:rPr>
        <w:t xml:space="preserve"> </w:t>
      </w:r>
      <w:r w:rsidRPr="00AB7FAC" w:rsidR="00DA10B8">
        <w:rPr>
          <w:rFonts w:asciiTheme="minorHAnsi" w:hAnsiTheme="minorHAnsi" w:cstheme="minorHAnsi"/>
          <w:b/>
          <w:bCs/>
        </w:rPr>
        <w:t>Services</w:t>
      </w:r>
      <w:r w:rsidR="00DA10B8">
        <w:rPr>
          <w:rFonts w:asciiTheme="minorHAnsi" w:hAnsiTheme="minorHAnsi" w:cstheme="minorHAnsi"/>
          <w:b/>
          <w:bCs/>
        </w:rPr>
        <w:t xml:space="preserve">) </w:t>
      </w:r>
      <w:r w:rsidRPr="00AB7FAC" w:rsidR="00DA10B8">
        <w:rPr>
          <w:rFonts w:asciiTheme="minorHAnsi" w:hAnsiTheme="minorHAnsi" w:cstheme="minorHAnsi"/>
        </w:rPr>
        <w:t>as</w:t>
      </w:r>
      <w:r w:rsidRPr="00AB7FAC">
        <w:rPr>
          <w:rFonts w:asciiTheme="minorHAnsi" w:hAnsiTheme="minorHAnsi" w:cstheme="minorHAnsi"/>
        </w:rPr>
        <w:t xml:space="preserve"> a </w:t>
      </w:r>
      <w:r w:rsidRPr="00AB7FAC">
        <w:rPr>
          <w:rFonts w:asciiTheme="minorHAnsi" w:hAnsiTheme="minorHAnsi" w:cstheme="minorHAnsi"/>
          <w:b/>
          <w:bCs/>
        </w:rPr>
        <w:t xml:space="preserve">Workday </w:t>
      </w:r>
      <w:r w:rsidR="00DA10B8">
        <w:rPr>
          <w:rFonts w:asciiTheme="minorHAnsi" w:hAnsiTheme="minorHAnsi" w:cstheme="minorHAnsi"/>
          <w:b/>
          <w:bCs/>
        </w:rPr>
        <w:t xml:space="preserve">Functional </w:t>
      </w:r>
      <w:r w:rsidRPr="00AB7FAC" w:rsidR="00DA10B8">
        <w:rPr>
          <w:rFonts w:asciiTheme="minorHAnsi" w:hAnsiTheme="minorHAnsi" w:cstheme="minorHAnsi"/>
          <w:b/>
          <w:bCs/>
        </w:rPr>
        <w:t>Consultant</w:t>
      </w:r>
      <w:r w:rsidRPr="00AB7FAC" w:rsidR="00DA10B8">
        <w:rPr>
          <w:rFonts w:asciiTheme="minorHAnsi" w:hAnsiTheme="minorHAnsi" w:cstheme="minorHAnsi"/>
        </w:rPr>
        <w:t xml:space="preserve"> from</w:t>
      </w:r>
      <w:r w:rsidRPr="00AB7FAC">
        <w:rPr>
          <w:rFonts w:asciiTheme="minorHAnsi" w:hAnsiTheme="minorHAnsi" w:cstheme="minorHAnsi"/>
        </w:rPr>
        <w:t xml:space="preserve"> </w:t>
      </w:r>
      <w:r w:rsidR="00AA74C7">
        <w:rPr>
          <w:rFonts w:asciiTheme="minorHAnsi" w:hAnsiTheme="minorHAnsi" w:cstheme="minorHAnsi"/>
        </w:rPr>
        <w:t>Dec 2014</w:t>
      </w:r>
      <w:r w:rsidRPr="00AB7FAC">
        <w:rPr>
          <w:rFonts w:asciiTheme="minorHAnsi" w:hAnsiTheme="minorHAnsi" w:cstheme="minorHAnsi"/>
        </w:rPr>
        <w:t xml:space="preserve"> to </w:t>
      </w:r>
      <w:r w:rsidR="00593A6D">
        <w:rPr>
          <w:rFonts w:asciiTheme="minorHAnsi" w:hAnsiTheme="minorHAnsi" w:cstheme="minorHAnsi"/>
        </w:rPr>
        <w:t>May 2025</w:t>
      </w:r>
      <w:r w:rsidRPr="00AB7FAC">
        <w:rPr>
          <w:rFonts w:asciiTheme="minorHAnsi" w:hAnsiTheme="minorHAnsi" w:cstheme="minorHAnsi"/>
          <w:b/>
          <w:bCs/>
        </w:rPr>
        <w:t>.</w:t>
      </w:r>
    </w:p>
    <w:p w:rsidR="008F1801" w:rsidRPr="008F1801" w:rsidP="007A3BA4" w14:paraId="70270CF0" w14:textId="25E030CE">
      <w:pPr>
        <w:pStyle w:val="ListParagraph"/>
        <w:numPr>
          <w:ilvl w:val="0"/>
          <w:numId w:val="43"/>
        </w:numPr>
        <w:spacing w:line="280" w:lineRule="exact"/>
        <w:rPr>
          <w:rFonts w:asciiTheme="minorHAnsi" w:hAnsiTheme="minorHAnsi" w:cstheme="minorHAnsi"/>
        </w:rPr>
      </w:pPr>
      <w:r w:rsidRPr="008F1801">
        <w:rPr>
          <w:rFonts w:asciiTheme="minorHAnsi" w:hAnsiTheme="minorHAnsi" w:cstheme="minorHAnsi"/>
        </w:rPr>
        <w:t>Working for</w:t>
      </w:r>
      <w:r>
        <w:rPr>
          <w:rFonts w:asciiTheme="minorHAnsi" w:hAnsiTheme="minorHAnsi" w:cstheme="minorHAnsi"/>
          <w:b/>
          <w:bCs/>
        </w:rPr>
        <w:t xml:space="preserve"> Hexaware Technologies </w:t>
      </w:r>
      <w:r w:rsidRPr="008F1801">
        <w:rPr>
          <w:rFonts w:asciiTheme="minorHAnsi" w:hAnsiTheme="minorHAnsi" w:cstheme="minorHAnsi"/>
        </w:rPr>
        <w:t xml:space="preserve">as a </w:t>
      </w:r>
      <w:r>
        <w:rPr>
          <w:rFonts w:asciiTheme="minorHAnsi" w:hAnsiTheme="minorHAnsi" w:cstheme="minorHAnsi"/>
          <w:b/>
          <w:bCs/>
        </w:rPr>
        <w:t xml:space="preserve">Workday HCM </w:t>
      </w:r>
      <w:r w:rsidRPr="008F1801">
        <w:rPr>
          <w:rFonts w:asciiTheme="minorHAnsi" w:hAnsiTheme="minorHAnsi" w:cstheme="minorHAnsi"/>
        </w:rPr>
        <w:t xml:space="preserve">Consultant from June 2025 to </w:t>
      </w:r>
      <w:r w:rsidRPr="008F1801" w:rsidR="005D7C55">
        <w:rPr>
          <w:rFonts w:asciiTheme="minorHAnsi" w:hAnsiTheme="minorHAnsi" w:cstheme="minorHAnsi"/>
        </w:rPr>
        <w:t>till</w:t>
      </w:r>
      <w:r w:rsidRPr="008F1801">
        <w:rPr>
          <w:rFonts w:asciiTheme="minorHAnsi" w:hAnsiTheme="minorHAnsi" w:cstheme="minorHAnsi"/>
        </w:rPr>
        <w:t xml:space="preserve"> date.</w:t>
      </w:r>
    </w:p>
    <w:p w:rsidR="007A3BA4" w:rsidRPr="007A3BA4" w:rsidP="007A3BA4" w14:paraId="32742E46" w14:textId="77777777">
      <w:pPr>
        <w:pStyle w:val="ListParagraph"/>
        <w:spacing w:line="280" w:lineRule="exact"/>
        <w:rPr>
          <w:rFonts w:asciiTheme="minorHAnsi" w:hAnsiTheme="minorHAnsi" w:cstheme="minorHAnsi"/>
          <w:b/>
          <w:bCs/>
        </w:rPr>
      </w:pPr>
    </w:p>
    <w:p w:rsidR="00FC1066" w:rsidRPr="00925438" w:rsidP="00FC1066" w14:paraId="73A9785E" w14:textId="77777777">
      <w:pPr>
        <w:pStyle w:val="ListParagraph"/>
        <w:spacing w:line="280" w:lineRule="exact"/>
        <w:rPr>
          <w:rFonts w:asciiTheme="minorHAnsi" w:hAnsiTheme="minorHAnsi" w:cstheme="minorHAnsi"/>
          <w:b/>
          <w:bCs/>
        </w:rPr>
      </w:pPr>
    </w:p>
    <w:p w:rsidR="004B4CD3" w:rsidRPr="00703C9B" w:rsidP="004B4CD3" w14:paraId="4E6A4171" w14:textId="77777777">
      <w:pPr>
        <w:pStyle w:val="Tit"/>
        <w:pBdr>
          <w:top w:val="double" w:sz="4" w:space="1" w:color="auto"/>
          <w:left w:val="double" w:sz="4" w:space="4" w:color="auto"/>
          <w:bottom w:val="double" w:sz="4" w:space="1" w:color="auto"/>
          <w:right w:val="double" w:sz="4" w:space="4" w:color="auto"/>
        </w:pBdr>
        <w:shd w:val="pct25" w:color="C4BC96" w:fill="E5E5E5" w:themeColor="background2" w:themeShade="BF"/>
        <w:spacing w:after="0"/>
        <w:ind w:left="0" w:right="-155" w:firstLine="0"/>
        <w:rPr>
          <w:rFonts w:asciiTheme="minorHAnsi" w:hAnsiTheme="minorHAnsi" w:cstheme="minorHAnsi"/>
          <w:sz w:val="22"/>
          <w:szCs w:val="22"/>
        </w:rPr>
      </w:pPr>
      <w:r w:rsidRPr="00703C9B">
        <w:rPr>
          <w:rFonts w:asciiTheme="minorHAnsi" w:hAnsiTheme="minorHAnsi" w:cstheme="minorHAnsi"/>
          <w:sz w:val="22"/>
          <w:szCs w:val="22"/>
        </w:rPr>
        <w:t>Technical Skills</w:t>
      </w:r>
    </w:p>
    <w:p w:rsidR="002B6775" w:rsidRPr="00703C9B" w14:paraId="5D5D6703" w14:textId="77777777">
      <w:pPr>
        <w:pStyle w:val="TOC8"/>
        <w:tabs>
          <w:tab w:val="left" w:pos="720"/>
        </w:tabs>
        <w:spacing w:after="0" w:line="240" w:lineRule="auto"/>
        <w:ind w:left="2340" w:hanging="2340"/>
        <w:rPr>
          <w:rFonts w:asciiTheme="minorHAnsi" w:hAnsiTheme="minorHAnsi" w:cstheme="minorHAnsi"/>
        </w:rPr>
      </w:pPr>
    </w:p>
    <w:p w:rsidR="004B4CD3" w:rsidRPr="00703C9B" w:rsidP="003263B0" w14:paraId="079F1541" w14:textId="1F678599">
      <w:pPr>
        <w:pStyle w:val="TOC8"/>
        <w:tabs>
          <w:tab w:val="left" w:pos="720"/>
        </w:tabs>
        <w:spacing w:after="0" w:line="240" w:lineRule="auto"/>
        <w:ind w:left="2340" w:hanging="2340"/>
        <w:rPr>
          <w:rFonts w:asciiTheme="minorHAnsi" w:hAnsiTheme="minorHAnsi" w:cstheme="minorHAnsi"/>
        </w:rPr>
      </w:pPr>
      <w:r w:rsidRPr="00703C9B">
        <w:rPr>
          <w:rFonts w:asciiTheme="minorHAnsi" w:hAnsiTheme="minorHAnsi" w:cstheme="minorHAnsi"/>
        </w:rPr>
        <w:t xml:space="preserve">Workday HCM Skills: </w:t>
      </w:r>
      <w:r w:rsidRPr="00703C9B">
        <w:rPr>
          <w:rFonts w:asciiTheme="minorHAnsi" w:hAnsiTheme="minorHAnsi" w:cstheme="minorHAnsi"/>
        </w:rPr>
        <w:tab/>
        <w:t>Core HCM</w:t>
      </w:r>
    </w:p>
    <w:p w:rsidR="004B4CD3" w:rsidRPr="00703C9B" w14:paraId="7CFF0C17" w14:textId="77777777">
      <w:pPr>
        <w:pStyle w:val="TOC8"/>
        <w:tabs>
          <w:tab w:val="left" w:pos="720"/>
        </w:tabs>
        <w:spacing w:after="0" w:line="240" w:lineRule="auto"/>
        <w:ind w:left="2340" w:hanging="2340"/>
        <w:rPr>
          <w:rFonts w:asciiTheme="minorHAnsi" w:hAnsiTheme="minorHAnsi" w:cstheme="minorHAnsi"/>
        </w:rPr>
      </w:pPr>
      <w:r w:rsidRPr="00703C9B">
        <w:rPr>
          <w:rFonts w:asciiTheme="minorHAnsi" w:hAnsiTheme="minorHAnsi" w:cstheme="minorHAnsi"/>
        </w:rPr>
        <w:tab/>
      </w:r>
      <w:r w:rsidRPr="00703C9B">
        <w:rPr>
          <w:rFonts w:asciiTheme="minorHAnsi" w:hAnsiTheme="minorHAnsi" w:cstheme="minorHAnsi"/>
        </w:rPr>
        <w:tab/>
        <w:t>Time and absence</w:t>
      </w:r>
    </w:p>
    <w:p w:rsidR="0051156D" w:rsidRPr="00703C9B" w:rsidP="004F3ECA" w14:paraId="7FCAE565" w14:textId="2F9FB563">
      <w:pPr>
        <w:pStyle w:val="TOC8"/>
        <w:tabs>
          <w:tab w:val="left" w:pos="720"/>
        </w:tabs>
        <w:spacing w:after="0" w:line="240" w:lineRule="auto"/>
        <w:ind w:left="2340" w:hanging="2340"/>
        <w:rPr>
          <w:rFonts w:asciiTheme="minorHAnsi" w:hAnsiTheme="minorHAnsi" w:cstheme="minorHAnsi"/>
        </w:rPr>
      </w:pPr>
      <w:r>
        <w:rPr>
          <w:rFonts w:asciiTheme="minorHAnsi" w:hAnsiTheme="minorHAnsi" w:cstheme="minorHAnsi"/>
        </w:rPr>
        <w:t xml:space="preserve">                                               Reports</w:t>
      </w:r>
    </w:p>
    <w:p w:rsidR="004B4CD3" w:rsidRPr="00703C9B" w14:paraId="469CA4D4" w14:textId="77777777">
      <w:pPr>
        <w:pStyle w:val="TOC8"/>
        <w:tabs>
          <w:tab w:val="left" w:pos="720"/>
        </w:tabs>
        <w:spacing w:after="0" w:line="240" w:lineRule="auto"/>
        <w:ind w:left="2340" w:hanging="2340"/>
        <w:rPr>
          <w:rFonts w:asciiTheme="minorHAnsi" w:hAnsiTheme="minorHAnsi" w:cstheme="minorHAnsi"/>
        </w:rPr>
      </w:pPr>
      <w:r w:rsidRPr="00703C9B">
        <w:rPr>
          <w:rFonts w:asciiTheme="minorHAnsi" w:hAnsiTheme="minorHAnsi" w:cstheme="minorHAnsi"/>
        </w:rPr>
        <w:tab/>
      </w:r>
      <w:r w:rsidRPr="00703C9B">
        <w:rPr>
          <w:rFonts w:asciiTheme="minorHAnsi" w:hAnsiTheme="minorHAnsi" w:cstheme="minorHAnsi"/>
        </w:rPr>
        <w:tab/>
        <w:t>EIBs</w:t>
      </w:r>
    </w:p>
    <w:p w:rsidR="004216AC" w:rsidP="004216AC" w14:paraId="7A43F0DA" w14:textId="1BE09688">
      <w:pPr>
        <w:pStyle w:val="TOC8"/>
        <w:tabs>
          <w:tab w:val="left" w:pos="720"/>
        </w:tabs>
        <w:spacing w:after="0" w:line="240" w:lineRule="auto"/>
        <w:ind w:left="2340" w:hanging="2340"/>
        <w:rPr>
          <w:rFonts w:asciiTheme="minorHAnsi" w:hAnsiTheme="minorHAnsi" w:cstheme="minorHAnsi"/>
        </w:rPr>
      </w:pPr>
      <w:r w:rsidRPr="00703C9B">
        <w:rPr>
          <w:rFonts w:asciiTheme="minorHAnsi" w:hAnsiTheme="minorHAnsi" w:cstheme="minorHAnsi"/>
        </w:rPr>
        <w:tab/>
      </w:r>
      <w:r w:rsidRPr="00703C9B">
        <w:rPr>
          <w:rFonts w:asciiTheme="minorHAnsi" w:hAnsiTheme="minorHAnsi" w:cstheme="minorHAnsi"/>
        </w:rPr>
        <w:tab/>
      </w:r>
    </w:p>
    <w:p w:rsidR="00CE64E5" w:rsidP="004216AC" w14:paraId="1E860D03" w14:textId="77777777">
      <w:pPr>
        <w:pStyle w:val="TOC8"/>
        <w:tabs>
          <w:tab w:val="left" w:pos="720"/>
        </w:tabs>
        <w:spacing w:after="0" w:line="240" w:lineRule="auto"/>
        <w:ind w:left="2340" w:hanging="2340"/>
        <w:rPr>
          <w:rFonts w:asciiTheme="minorHAnsi" w:hAnsiTheme="minorHAnsi" w:cstheme="minorHAnsi"/>
        </w:rPr>
      </w:pPr>
    </w:p>
    <w:p w:rsidR="00CE64E5" w:rsidRPr="00703C9B" w:rsidP="00CE64E5" w14:paraId="4F11A599" w14:textId="07F97760">
      <w:pPr>
        <w:pStyle w:val="TOC8"/>
        <w:tabs>
          <w:tab w:val="left" w:pos="720"/>
        </w:tabs>
        <w:spacing w:after="0" w:line="240" w:lineRule="auto"/>
        <w:ind w:left="2340" w:hanging="2340"/>
        <w:rPr>
          <w:rFonts w:asciiTheme="minorHAnsi" w:hAnsiTheme="minorHAnsi" w:cstheme="minorHAnsi"/>
        </w:rPr>
      </w:pPr>
      <w:r>
        <w:rPr>
          <w:rFonts w:asciiTheme="minorHAnsi" w:hAnsiTheme="minorHAnsi" w:cstheme="minorHAnsi"/>
        </w:rPr>
        <w:t>Other</w:t>
      </w:r>
      <w:r w:rsidRPr="00703C9B">
        <w:rPr>
          <w:rFonts w:asciiTheme="minorHAnsi" w:hAnsiTheme="minorHAnsi" w:cstheme="minorHAnsi"/>
        </w:rPr>
        <w:t xml:space="preserve"> Skills: </w:t>
      </w:r>
      <w:r w:rsidRPr="00703C9B">
        <w:rPr>
          <w:rFonts w:asciiTheme="minorHAnsi" w:hAnsiTheme="minorHAnsi" w:cstheme="minorHAnsi"/>
        </w:rPr>
        <w:tab/>
      </w:r>
      <w:r w:rsidR="00535774">
        <w:rPr>
          <w:rFonts w:asciiTheme="minorHAnsi" w:hAnsiTheme="minorHAnsi" w:cstheme="minorHAnsi"/>
          <w:sz w:val="24"/>
          <w:szCs w:val="24"/>
        </w:rPr>
        <w:t xml:space="preserve">Jira, </w:t>
      </w:r>
      <w:bookmarkStart w:id="8" w:name="_Hlk200034859"/>
      <w:r w:rsidR="00535774">
        <w:rPr>
          <w:rFonts w:asciiTheme="minorHAnsi" w:hAnsiTheme="minorHAnsi" w:cstheme="minorHAnsi"/>
          <w:sz w:val="24"/>
          <w:szCs w:val="24"/>
        </w:rPr>
        <w:t>Confluence</w:t>
      </w:r>
      <w:bookmarkEnd w:id="8"/>
    </w:p>
    <w:p w:rsidR="00CE64E5" w:rsidRPr="00703C9B" w:rsidP="00CE64E5" w14:paraId="730ABDE3" w14:textId="134B674E">
      <w:pPr>
        <w:pStyle w:val="TOC8"/>
        <w:tabs>
          <w:tab w:val="left" w:pos="720"/>
        </w:tabs>
        <w:spacing w:after="0" w:line="240" w:lineRule="auto"/>
        <w:ind w:left="2340" w:hanging="2340"/>
        <w:rPr>
          <w:rFonts w:asciiTheme="minorHAnsi" w:hAnsiTheme="minorHAnsi" w:cstheme="minorHAnsi"/>
        </w:rPr>
      </w:pPr>
      <w:r w:rsidRPr="00703C9B">
        <w:rPr>
          <w:rFonts w:asciiTheme="minorHAnsi" w:hAnsiTheme="minorHAnsi" w:cstheme="minorHAnsi"/>
        </w:rPr>
        <w:tab/>
      </w:r>
      <w:r w:rsidRPr="00703C9B">
        <w:rPr>
          <w:rFonts w:asciiTheme="minorHAnsi" w:hAnsiTheme="minorHAnsi" w:cstheme="minorHAnsi"/>
        </w:rPr>
        <w:tab/>
      </w:r>
      <w:r w:rsidR="00C420E5">
        <w:rPr>
          <w:rFonts w:asciiTheme="minorHAnsi" w:hAnsiTheme="minorHAnsi" w:cstheme="minorHAnsi"/>
        </w:rPr>
        <w:t>Agile</w:t>
      </w:r>
    </w:p>
    <w:p w:rsidR="00CE64E5" w:rsidRPr="00703C9B" w:rsidP="00CE64E5" w14:paraId="7E23AF76" w14:textId="14CB7E08">
      <w:pPr>
        <w:pStyle w:val="TOC8"/>
        <w:tabs>
          <w:tab w:val="left" w:pos="720"/>
        </w:tabs>
        <w:spacing w:after="0" w:line="240" w:lineRule="auto"/>
        <w:ind w:left="2340" w:hanging="2340"/>
        <w:rPr>
          <w:rFonts w:asciiTheme="minorHAnsi" w:hAnsiTheme="minorHAnsi" w:cstheme="minorHAnsi"/>
        </w:rPr>
      </w:pPr>
      <w:r w:rsidRPr="00703C9B">
        <w:rPr>
          <w:rFonts w:asciiTheme="minorHAnsi" w:hAnsiTheme="minorHAnsi" w:cstheme="minorHAnsi"/>
        </w:rPr>
        <w:tab/>
      </w:r>
      <w:r w:rsidRPr="00703C9B">
        <w:rPr>
          <w:rFonts w:asciiTheme="minorHAnsi" w:hAnsiTheme="minorHAnsi" w:cstheme="minorHAnsi"/>
        </w:rPr>
        <w:tab/>
      </w:r>
      <w:r w:rsidR="00406D93">
        <w:rPr>
          <w:rFonts w:asciiTheme="minorHAnsi" w:hAnsiTheme="minorHAnsi" w:cstheme="minorHAnsi"/>
          <w:sz w:val="24"/>
          <w:szCs w:val="24"/>
        </w:rPr>
        <w:t>ADONIS, SAP</w:t>
      </w:r>
    </w:p>
    <w:p w:rsidR="00CE64E5" w:rsidRPr="00703C9B" w:rsidP="00040999" w14:paraId="67D0C490" w14:textId="51B7BB32">
      <w:pPr>
        <w:pStyle w:val="TOC8"/>
        <w:tabs>
          <w:tab w:val="left" w:pos="720"/>
        </w:tabs>
        <w:spacing w:after="0" w:line="240" w:lineRule="auto"/>
        <w:ind w:left="2340" w:hanging="2340"/>
        <w:rPr>
          <w:rFonts w:asciiTheme="minorHAnsi" w:hAnsiTheme="minorHAnsi" w:cstheme="minorHAnsi"/>
        </w:rPr>
      </w:pPr>
      <w:r w:rsidRPr="00703C9B">
        <w:rPr>
          <w:rFonts w:asciiTheme="minorHAnsi" w:hAnsiTheme="minorHAnsi" w:cstheme="minorHAnsi"/>
        </w:rPr>
        <w:tab/>
      </w:r>
      <w:r w:rsidRPr="00703C9B">
        <w:rPr>
          <w:rFonts w:asciiTheme="minorHAnsi" w:hAnsiTheme="minorHAnsi" w:cstheme="minorHAnsi"/>
        </w:rPr>
        <w:tab/>
      </w:r>
      <w:r w:rsidR="00282D78">
        <w:rPr>
          <w:rFonts w:asciiTheme="minorHAnsi" w:hAnsiTheme="minorHAnsi" w:cstheme="minorHAnsi"/>
          <w:sz w:val="24"/>
          <w:szCs w:val="24"/>
        </w:rPr>
        <w:t xml:space="preserve">Share point, </w:t>
      </w:r>
      <w:r w:rsidR="00BF215F">
        <w:rPr>
          <w:rFonts w:asciiTheme="minorHAnsi" w:hAnsiTheme="minorHAnsi" w:cstheme="minorHAnsi"/>
          <w:sz w:val="24"/>
          <w:szCs w:val="24"/>
        </w:rPr>
        <w:t>HIPPA, MS</w:t>
      </w:r>
      <w:r w:rsidR="00282D78">
        <w:rPr>
          <w:rFonts w:asciiTheme="minorHAnsi" w:hAnsiTheme="minorHAnsi" w:cstheme="minorHAnsi"/>
          <w:sz w:val="24"/>
          <w:szCs w:val="24"/>
        </w:rPr>
        <w:t xml:space="preserve"> Excel, MS Word, MS PowerPoint, API</w:t>
      </w:r>
    </w:p>
    <w:p w:rsidR="004B4CD3" w:rsidRPr="00703C9B" w14:paraId="0D82DABE" w14:textId="77777777">
      <w:pPr>
        <w:pStyle w:val="TOC8"/>
        <w:tabs>
          <w:tab w:val="left" w:pos="720"/>
        </w:tabs>
        <w:spacing w:after="0" w:line="240" w:lineRule="auto"/>
        <w:ind w:left="2340" w:hanging="2340"/>
        <w:rPr>
          <w:rFonts w:asciiTheme="minorHAnsi" w:hAnsiTheme="minorHAnsi" w:cstheme="minorHAnsi"/>
        </w:rPr>
      </w:pPr>
    </w:p>
    <w:p w:rsidR="00081DF0" w:rsidRPr="00703C9B" w:rsidP="00081DF0" w14:paraId="700E5030" w14:textId="77777777">
      <w:pPr>
        <w:pStyle w:val="Tit"/>
        <w:pBdr>
          <w:top w:val="double" w:sz="4" w:space="1" w:color="auto"/>
          <w:left w:val="double" w:sz="4" w:space="4" w:color="auto"/>
          <w:bottom w:val="double" w:sz="4" w:space="1" w:color="auto"/>
          <w:right w:val="double" w:sz="4" w:space="4" w:color="auto"/>
        </w:pBdr>
        <w:shd w:val="pct25" w:color="C4BC96" w:fill="E5E5E5" w:themeColor="background2" w:themeShade="BF"/>
        <w:tabs>
          <w:tab w:val="left" w:pos="1740"/>
        </w:tabs>
        <w:spacing w:after="0"/>
        <w:ind w:left="0" w:right="-155" w:firstLine="0"/>
        <w:rPr>
          <w:rFonts w:asciiTheme="minorHAnsi" w:hAnsiTheme="minorHAnsi" w:cstheme="minorHAnsi"/>
          <w:sz w:val="22"/>
          <w:szCs w:val="22"/>
        </w:rPr>
      </w:pPr>
      <w:r w:rsidRPr="00703C9B">
        <w:rPr>
          <w:rFonts w:asciiTheme="minorHAnsi" w:hAnsiTheme="minorHAnsi" w:cstheme="minorHAnsi"/>
          <w:sz w:val="22"/>
          <w:szCs w:val="22"/>
        </w:rPr>
        <w:t>Project Experience</w:t>
      </w:r>
    </w:p>
    <w:p w:rsidR="002C0E39" w:rsidP="00763893" w14:paraId="0571976D" w14:textId="77777777">
      <w:pPr>
        <w:pStyle w:val="TOC8"/>
        <w:tabs>
          <w:tab w:val="left" w:pos="720"/>
          <w:tab w:val="left" w:pos="2160"/>
        </w:tabs>
        <w:spacing w:after="0" w:line="360" w:lineRule="auto"/>
        <w:ind w:left="2160" w:hanging="2160"/>
        <w:jc w:val="both"/>
        <w:rPr>
          <w:rFonts w:asciiTheme="minorHAnsi" w:hAnsiTheme="minorHAnsi" w:cstheme="minorHAnsi"/>
          <w:b/>
        </w:rPr>
      </w:pPr>
    </w:p>
    <w:p w:rsidR="00EB0B49" w:rsidP="00A3160E" w14:paraId="4A2048F0" w14:textId="238F363C">
      <w:pPr>
        <w:pStyle w:val="TOC8"/>
        <w:tabs>
          <w:tab w:val="left" w:pos="720"/>
          <w:tab w:val="left" w:pos="2160"/>
        </w:tabs>
        <w:spacing w:after="0" w:line="360" w:lineRule="auto"/>
        <w:ind w:left="2160" w:hanging="2160"/>
        <w:jc w:val="both"/>
        <w:rPr>
          <w:rFonts w:asciiTheme="minorHAnsi" w:hAnsiTheme="minorHAnsi" w:cstheme="minorHAnsi"/>
          <w:b/>
        </w:rPr>
      </w:pPr>
      <w:r w:rsidRPr="00703C9B">
        <w:rPr>
          <w:rFonts w:asciiTheme="minorHAnsi" w:hAnsiTheme="minorHAnsi" w:cstheme="minorHAnsi"/>
          <w:b/>
        </w:rPr>
        <w:t xml:space="preserve">Project </w:t>
      </w:r>
      <w:r>
        <w:rPr>
          <w:rFonts w:asciiTheme="minorHAnsi" w:hAnsiTheme="minorHAnsi" w:cstheme="minorHAnsi"/>
          <w:b/>
        </w:rPr>
        <w:t>1</w:t>
      </w:r>
      <w:r w:rsidRPr="00703C9B">
        <w:rPr>
          <w:rFonts w:asciiTheme="minorHAnsi" w:hAnsiTheme="minorHAnsi" w:cstheme="minorHAnsi"/>
          <w:b/>
        </w:rPr>
        <w:t xml:space="preserve">#: </w:t>
      </w:r>
    </w:p>
    <w:p w:rsidR="00582B5B" w:rsidP="00763893" w14:paraId="702735E0" w14:textId="24A11ECD">
      <w:pPr>
        <w:pStyle w:val="TOC8"/>
        <w:tabs>
          <w:tab w:val="left" w:pos="720"/>
          <w:tab w:val="left" w:pos="2160"/>
        </w:tabs>
        <w:spacing w:after="0" w:line="360" w:lineRule="auto"/>
        <w:ind w:left="2160" w:hanging="2160"/>
        <w:jc w:val="both"/>
        <w:rPr>
          <w:rFonts w:asciiTheme="minorHAnsi" w:hAnsiTheme="minorHAnsi" w:cstheme="minorHAnsi"/>
          <w:b/>
        </w:rPr>
      </w:pPr>
      <w:r w:rsidRPr="00703C9B">
        <w:rPr>
          <w:rFonts w:asciiTheme="minorHAnsi" w:hAnsiTheme="minorHAnsi" w:cstheme="minorHAnsi"/>
          <w:b/>
        </w:rPr>
        <w:t xml:space="preserve">Client: </w:t>
      </w:r>
      <w:r w:rsidR="00EB73C6">
        <w:rPr>
          <w:rFonts w:asciiTheme="minorHAnsi" w:hAnsiTheme="minorHAnsi" w:cstheme="minorHAnsi"/>
          <w:b/>
        </w:rPr>
        <w:t>NTT DATA</w:t>
      </w:r>
      <w:r w:rsidR="00E543FC">
        <w:rPr>
          <w:rFonts w:asciiTheme="minorHAnsi" w:hAnsiTheme="minorHAnsi" w:cstheme="minorHAnsi"/>
          <w:b/>
        </w:rPr>
        <w:t xml:space="preserve"> Limited</w:t>
      </w:r>
      <w:r w:rsidR="00AD1E4C">
        <w:rPr>
          <w:rFonts w:asciiTheme="minorHAnsi" w:hAnsiTheme="minorHAnsi" w:cstheme="minorHAnsi"/>
          <w:b/>
        </w:rPr>
        <w:t xml:space="preserve"> (USA)</w:t>
      </w:r>
    </w:p>
    <w:p w:rsidR="00132E49" w:rsidP="00763893" w14:paraId="204CF0D1" w14:textId="0AAEC3F1">
      <w:pPr>
        <w:pStyle w:val="TOC8"/>
        <w:tabs>
          <w:tab w:val="left" w:pos="720"/>
          <w:tab w:val="left" w:pos="2160"/>
        </w:tabs>
        <w:spacing w:after="0" w:line="360" w:lineRule="auto"/>
        <w:ind w:left="2160" w:hanging="2160"/>
        <w:jc w:val="both"/>
        <w:rPr>
          <w:rFonts w:asciiTheme="minorHAnsi" w:hAnsiTheme="minorHAnsi" w:cstheme="minorHAnsi"/>
          <w:b/>
        </w:rPr>
      </w:pPr>
      <w:r>
        <w:rPr>
          <w:rFonts w:asciiTheme="minorHAnsi" w:hAnsiTheme="minorHAnsi" w:cstheme="minorHAnsi"/>
          <w:b/>
        </w:rPr>
        <w:t xml:space="preserve">Period: </w:t>
      </w:r>
      <w:r w:rsidR="00172143">
        <w:rPr>
          <w:rFonts w:asciiTheme="minorHAnsi" w:hAnsiTheme="minorHAnsi" w:cstheme="minorHAnsi"/>
          <w:b/>
        </w:rPr>
        <w:t>Aug 202</w:t>
      </w:r>
      <w:r w:rsidR="00C9003A">
        <w:rPr>
          <w:rFonts w:asciiTheme="minorHAnsi" w:hAnsiTheme="minorHAnsi" w:cstheme="minorHAnsi"/>
          <w:b/>
        </w:rPr>
        <w:t>3</w:t>
      </w:r>
      <w:r w:rsidR="00172143">
        <w:rPr>
          <w:rFonts w:asciiTheme="minorHAnsi" w:hAnsiTheme="minorHAnsi" w:cstheme="minorHAnsi"/>
          <w:b/>
        </w:rPr>
        <w:t xml:space="preserve"> to </w:t>
      </w:r>
      <w:r w:rsidR="00593A6D">
        <w:rPr>
          <w:rFonts w:asciiTheme="minorHAnsi" w:hAnsiTheme="minorHAnsi" w:cstheme="minorHAnsi"/>
          <w:b/>
        </w:rPr>
        <w:t>May 2025</w:t>
      </w:r>
    </w:p>
    <w:p w:rsidR="0024113C" w:rsidP="0024113C" w14:paraId="1B9F3243" w14:textId="28200A47">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Role</w:t>
      </w:r>
      <w:r>
        <w:rPr>
          <w:rFonts w:asciiTheme="minorHAnsi" w:hAnsiTheme="minorHAnsi" w:cstheme="minorHAnsi"/>
          <w:b/>
        </w:rPr>
        <w:t xml:space="preserve">: Workday HCM Consultant </w:t>
      </w:r>
    </w:p>
    <w:p w:rsidR="0024113C" w:rsidRPr="00703C9B" w:rsidP="00763893" w14:paraId="75E6357F" w14:textId="77777777">
      <w:pPr>
        <w:pStyle w:val="TOC8"/>
        <w:tabs>
          <w:tab w:val="left" w:pos="720"/>
          <w:tab w:val="left" w:pos="2160"/>
        </w:tabs>
        <w:spacing w:after="0" w:line="360" w:lineRule="auto"/>
        <w:ind w:left="2160" w:hanging="2160"/>
        <w:jc w:val="both"/>
        <w:rPr>
          <w:rFonts w:asciiTheme="minorHAnsi" w:hAnsiTheme="minorHAnsi" w:cstheme="minorHAnsi"/>
          <w:b/>
        </w:rPr>
      </w:pPr>
    </w:p>
    <w:p w:rsidR="00D04071" w:rsidP="00D04071" w14:paraId="2B4AB6B5" w14:textId="36A37F68">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Responsibilities:</w:t>
      </w:r>
    </w:p>
    <w:p w:rsidR="0095064B" w:rsidRPr="00703C9B" w:rsidP="00D04071" w14:paraId="20CD4A48" w14:textId="77777777">
      <w:pPr>
        <w:pStyle w:val="TOC8"/>
        <w:tabs>
          <w:tab w:val="left" w:pos="720"/>
          <w:tab w:val="left" w:pos="2160"/>
        </w:tabs>
        <w:spacing w:after="0" w:line="240" w:lineRule="auto"/>
        <w:rPr>
          <w:rFonts w:asciiTheme="minorHAnsi" w:hAnsiTheme="minorHAnsi" w:cstheme="minorHAnsi"/>
          <w:b/>
        </w:rPr>
      </w:pPr>
    </w:p>
    <w:p w:rsidR="00D04071" w:rsidRPr="00703C9B" w:rsidP="00D04071" w14:paraId="6C4FF99F" w14:textId="77777777">
      <w:pPr>
        <w:pStyle w:val="TOC8"/>
        <w:tabs>
          <w:tab w:val="left" w:pos="720"/>
          <w:tab w:val="left" w:pos="2160"/>
        </w:tabs>
        <w:spacing w:after="0" w:line="240" w:lineRule="auto"/>
        <w:ind w:left="2160" w:hanging="2160"/>
        <w:rPr>
          <w:rFonts w:asciiTheme="minorHAnsi" w:hAnsiTheme="minorHAnsi" w:cstheme="minorHAnsi"/>
          <w:b/>
          <w:bCs/>
        </w:rPr>
      </w:pPr>
    </w:p>
    <w:p w:rsidR="0095064B" w:rsidRPr="00703C9B" w:rsidP="0095064B" w14:paraId="2E8389F9" w14:textId="77777777">
      <w:pPr>
        <w:numPr>
          <w:ilvl w:val="0"/>
          <w:numId w:val="8"/>
        </w:numPr>
        <w:spacing w:after="0" w:line="360" w:lineRule="auto"/>
        <w:jc w:val="both"/>
        <w:rPr>
          <w:rFonts w:asciiTheme="minorHAnsi" w:hAnsiTheme="minorHAnsi" w:cstheme="minorHAnsi"/>
          <w:bCs/>
        </w:rPr>
      </w:pPr>
      <w:bookmarkStart w:id="9" w:name="_Hlk200035548"/>
      <w:r w:rsidRPr="00703C9B">
        <w:rPr>
          <w:rFonts w:asciiTheme="minorHAnsi" w:hAnsiTheme="minorHAnsi" w:cstheme="minorHAnsi"/>
          <w:bCs/>
        </w:rPr>
        <w:t>Good expertise on post-production support activities in Core HCM</w:t>
      </w:r>
      <w:r>
        <w:rPr>
          <w:rFonts w:asciiTheme="minorHAnsi" w:hAnsiTheme="minorHAnsi" w:cstheme="minorHAnsi"/>
          <w:bCs/>
        </w:rPr>
        <w:t xml:space="preserve">, </w:t>
      </w:r>
      <w:r w:rsidRPr="00703C9B">
        <w:rPr>
          <w:rFonts w:asciiTheme="minorHAnsi" w:hAnsiTheme="minorHAnsi" w:cstheme="minorHAnsi"/>
          <w:bCs/>
        </w:rPr>
        <w:t>Time and absence</w:t>
      </w:r>
      <w:r>
        <w:rPr>
          <w:rFonts w:asciiTheme="minorHAnsi" w:hAnsiTheme="minorHAnsi" w:cstheme="minorHAnsi"/>
          <w:bCs/>
        </w:rPr>
        <w:t>.</w:t>
      </w:r>
    </w:p>
    <w:p w:rsidR="0095064B" w:rsidRPr="0024113C" w:rsidP="0095064B" w14:paraId="0750D47A" w14:textId="0531FE45">
      <w:pPr>
        <w:numPr>
          <w:ilvl w:val="0"/>
          <w:numId w:val="8"/>
        </w:numPr>
        <w:spacing w:after="0" w:line="360" w:lineRule="auto"/>
        <w:jc w:val="both"/>
        <w:rPr>
          <w:rFonts w:asciiTheme="minorHAnsi" w:hAnsiTheme="minorHAnsi" w:cstheme="minorHAnsi"/>
          <w:bCs/>
        </w:rPr>
      </w:pPr>
      <w:bookmarkStart w:id="10" w:name="_Hlk200035563"/>
      <w:bookmarkEnd w:id="9"/>
      <w:r w:rsidRPr="00703C9B">
        <w:rPr>
          <w:rFonts w:asciiTheme="minorHAnsi" w:hAnsiTheme="minorHAnsi" w:cstheme="minorHAnsi"/>
          <w:bCs/>
        </w:rPr>
        <w:t xml:space="preserve">Knowledge in HCM Fundamentals, Types of Organization, Jobs and Positions, </w:t>
      </w:r>
      <w:r w:rsidR="004F3ECA">
        <w:rPr>
          <w:rFonts w:asciiTheme="minorHAnsi" w:hAnsiTheme="minorHAnsi" w:cstheme="minorHAnsi"/>
          <w:bCs/>
        </w:rPr>
        <w:t>C</w:t>
      </w:r>
      <w:r w:rsidRPr="00703C9B">
        <w:rPr>
          <w:rFonts w:asciiTheme="minorHAnsi" w:hAnsiTheme="minorHAnsi" w:cstheme="minorHAnsi"/>
          <w:bCs/>
        </w:rPr>
        <w:t>onfiguring business process, Security Groups.</w:t>
      </w:r>
    </w:p>
    <w:p w:rsidR="0095064B" w:rsidRPr="007827F5" w:rsidP="0095064B" w14:paraId="42F3F694"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Cs/>
        </w:rPr>
        <w:t>Created Supervisory Organizations, Cost Centers, Cost Center Hierarchies, and location hierarchies’ maintenance, and modification of Workday Business Processes and definitions.</w:t>
      </w:r>
    </w:p>
    <w:p w:rsidR="0095064B" w:rsidRPr="00F80DC8" w:rsidP="0095064B" w14:paraId="244776B1"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Cs/>
        </w:rPr>
        <w:t>Assigning Organization Roles, Assigning User-based Security Groups.</w:t>
      </w:r>
    </w:p>
    <w:p w:rsidR="0095064B" w:rsidRPr="001B432E" w:rsidP="0095064B" w14:paraId="64A11F7E"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Cs/>
        </w:rPr>
        <w:t>Responsible for gathering and documenting customer requirements, designing, tracking, reporting and analyzing key organizational and operational report</w:t>
      </w:r>
      <w:r>
        <w:rPr>
          <w:rFonts w:asciiTheme="minorHAnsi" w:hAnsiTheme="minorHAnsi" w:cstheme="minorHAnsi"/>
          <w:bCs/>
        </w:rPr>
        <w:t>s</w:t>
      </w:r>
    </w:p>
    <w:p w:rsidR="0095064B" w:rsidP="0095064B" w14:paraId="144211A6"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Cs/>
        </w:rPr>
        <w:t>Converting Simple reports to Advanced Reports by using Calculated Fields, Sorting, Filtering Report Fields, providing Advanced Filtering Option, Creating Sub-Filters and by using related Business Objects.</w:t>
      </w:r>
    </w:p>
    <w:p w:rsidR="0095064B" w:rsidP="0095064B" w14:paraId="45ABBDDC" w14:textId="77777777">
      <w:pPr>
        <w:spacing w:after="0" w:line="360" w:lineRule="auto"/>
        <w:jc w:val="both"/>
        <w:rPr>
          <w:rFonts w:asciiTheme="minorHAnsi" w:hAnsiTheme="minorHAnsi" w:cstheme="minorHAnsi"/>
          <w:bCs/>
        </w:rPr>
      </w:pPr>
    </w:p>
    <w:p w:rsidR="0095064B" w:rsidRPr="00703C9B" w:rsidP="0095064B" w14:paraId="689F6F5F" w14:textId="77777777">
      <w:pPr>
        <w:spacing w:after="0" w:line="360" w:lineRule="auto"/>
        <w:jc w:val="both"/>
        <w:rPr>
          <w:rFonts w:asciiTheme="minorHAnsi" w:hAnsiTheme="minorHAnsi" w:cstheme="minorHAnsi"/>
          <w:bCs/>
        </w:rPr>
      </w:pPr>
    </w:p>
    <w:p w:rsidR="0095064B" w:rsidRPr="00703C9B" w:rsidP="0095064B" w14:paraId="4780702B"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Cs/>
        </w:rPr>
        <w:t>Built industry standard reports like Advanced Reports, Matrix Reports, Calculated Fields, Conditions and Eligibility Rules that apply to the parameters of the report.</w:t>
      </w:r>
    </w:p>
    <w:p w:rsidR="0095064B" w:rsidRPr="00703C9B" w:rsidP="0095064B" w14:paraId="569C5A96"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
        </w:rPr>
        <w:t>Configuring security</w:t>
      </w:r>
      <w:r w:rsidRPr="00703C9B">
        <w:rPr>
          <w:rFonts w:asciiTheme="minorHAnsi" w:hAnsiTheme="minorHAnsi" w:cstheme="minorHAnsi"/>
          <w:bCs/>
        </w:rPr>
        <w:t xml:space="preserve"> and assigning it to users or roles. Restricting HR to view HR data and containing the data regionally to specific groups. Good knowledge on Intersection, User Based, Role based, segment based and custom security groups.</w:t>
      </w:r>
    </w:p>
    <w:p w:rsidR="0095064B" w:rsidRPr="00D97346" w:rsidP="0095064B" w14:paraId="474C1CCF"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Cs/>
        </w:rPr>
        <w:t xml:space="preserve">Maintaining </w:t>
      </w:r>
      <w:r w:rsidRPr="00703C9B">
        <w:rPr>
          <w:rFonts w:asciiTheme="minorHAnsi" w:hAnsiTheme="minorHAnsi" w:cstheme="minorHAnsi"/>
          <w:b/>
        </w:rPr>
        <w:t>Domain level security</w:t>
      </w:r>
      <w:r w:rsidRPr="00703C9B">
        <w:rPr>
          <w:rFonts w:asciiTheme="minorHAnsi" w:hAnsiTheme="minorHAnsi" w:cstheme="minorHAnsi"/>
          <w:bCs/>
        </w:rPr>
        <w:t xml:space="preserve"> and security policies and </w:t>
      </w:r>
      <w:r w:rsidRPr="00703C9B">
        <w:rPr>
          <w:rFonts w:asciiTheme="minorHAnsi" w:hAnsiTheme="minorHAnsi" w:cstheme="minorHAnsi"/>
          <w:b/>
        </w:rPr>
        <w:t>business process policies</w:t>
      </w:r>
      <w:r w:rsidRPr="00703C9B">
        <w:rPr>
          <w:rFonts w:asciiTheme="minorHAnsi" w:hAnsiTheme="minorHAnsi" w:cstheme="minorHAnsi"/>
          <w:bCs/>
        </w:rPr>
        <w:t xml:space="preserve"> as per changes in requirements.</w:t>
      </w:r>
    </w:p>
    <w:p w:rsidR="0095064B" w:rsidRPr="00F02EED" w:rsidP="0095064B" w14:paraId="4DFA15C1"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Cs/>
        </w:rPr>
        <w:t>Configured Business process Definitions, created custom business processes, rule-based business process, Redirect on business process steps, Consolidated Approvals, Mass approvals, Delegations and Notifications.</w:t>
      </w:r>
    </w:p>
    <w:p w:rsidR="0095064B" w:rsidP="0095064B" w14:paraId="0E215DD0" w14:textId="77777777">
      <w:pPr>
        <w:numPr>
          <w:ilvl w:val="0"/>
          <w:numId w:val="8"/>
        </w:numPr>
        <w:spacing w:after="0" w:line="360" w:lineRule="auto"/>
        <w:jc w:val="both"/>
        <w:rPr>
          <w:rFonts w:asciiTheme="minorHAnsi" w:hAnsiTheme="minorHAnsi" w:cstheme="minorHAnsi"/>
          <w:bCs/>
        </w:rPr>
      </w:pPr>
      <w:r w:rsidRPr="00703C9B">
        <w:rPr>
          <w:rFonts w:asciiTheme="minorHAnsi" w:hAnsiTheme="minorHAnsi" w:cstheme="minorHAnsi"/>
          <w:bCs/>
        </w:rPr>
        <w:t xml:space="preserve">Changes to calculations and priorities for Time offs and Time off Plans, updating time off conditional calculations with new jobs. </w:t>
      </w:r>
    </w:p>
    <w:bookmarkEnd w:id="10"/>
    <w:p w:rsidR="00547A3E" w:rsidRPr="00703C9B" w:rsidP="00282E2D" w14:paraId="0473B98F" w14:textId="77777777">
      <w:pPr>
        <w:spacing w:after="0" w:line="360" w:lineRule="auto"/>
        <w:jc w:val="both"/>
        <w:rPr>
          <w:rFonts w:asciiTheme="minorHAnsi" w:hAnsiTheme="minorHAnsi" w:cstheme="minorHAnsi"/>
          <w:bCs/>
        </w:rPr>
      </w:pPr>
    </w:p>
    <w:p w:rsidR="00A3160E" w:rsidP="00A3160E" w14:paraId="1FAED89A" w14:textId="713A81F3">
      <w:pPr>
        <w:pStyle w:val="TOC8"/>
        <w:tabs>
          <w:tab w:val="left" w:pos="720"/>
          <w:tab w:val="left" w:pos="2160"/>
        </w:tabs>
        <w:spacing w:after="0" w:line="360" w:lineRule="auto"/>
        <w:jc w:val="both"/>
        <w:rPr>
          <w:rFonts w:asciiTheme="minorHAnsi" w:hAnsiTheme="minorHAnsi" w:cstheme="minorHAnsi"/>
          <w:b/>
        </w:rPr>
      </w:pPr>
      <w:r w:rsidRPr="00703C9B">
        <w:rPr>
          <w:rFonts w:asciiTheme="minorHAnsi" w:hAnsiTheme="minorHAnsi" w:cstheme="minorHAnsi"/>
          <w:b/>
        </w:rPr>
        <w:t xml:space="preserve">Project </w:t>
      </w:r>
      <w:r w:rsidR="00012009">
        <w:rPr>
          <w:rFonts w:asciiTheme="minorHAnsi" w:hAnsiTheme="minorHAnsi" w:cstheme="minorHAnsi"/>
          <w:b/>
        </w:rPr>
        <w:t>2</w:t>
      </w:r>
      <w:r w:rsidRPr="00703C9B">
        <w:rPr>
          <w:rFonts w:asciiTheme="minorHAnsi" w:hAnsiTheme="minorHAnsi" w:cstheme="minorHAnsi"/>
          <w:b/>
        </w:rPr>
        <w:t xml:space="preserve">#: </w:t>
      </w:r>
    </w:p>
    <w:p w:rsidR="00A3160E" w:rsidP="00A3160E" w14:paraId="11B84A70" w14:textId="5DFCB383">
      <w:pPr>
        <w:pStyle w:val="TOC8"/>
        <w:tabs>
          <w:tab w:val="left" w:pos="720"/>
          <w:tab w:val="left" w:pos="2160"/>
        </w:tabs>
        <w:spacing w:after="0" w:line="360" w:lineRule="auto"/>
        <w:jc w:val="both"/>
        <w:rPr>
          <w:rFonts w:asciiTheme="minorHAnsi" w:hAnsiTheme="minorHAnsi" w:cstheme="minorHAnsi"/>
          <w:b/>
        </w:rPr>
      </w:pPr>
      <w:r w:rsidRPr="00703C9B">
        <w:rPr>
          <w:rFonts w:asciiTheme="minorHAnsi" w:hAnsiTheme="minorHAnsi" w:cstheme="minorHAnsi"/>
          <w:b/>
        </w:rPr>
        <w:t xml:space="preserve">Client: </w:t>
      </w:r>
      <w:r w:rsidR="008D41A6">
        <w:rPr>
          <w:rFonts w:asciiTheme="minorHAnsi" w:hAnsiTheme="minorHAnsi" w:cstheme="minorHAnsi"/>
          <w:b/>
        </w:rPr>
        <w:t>NTT DATA Limited (USA)</w:t>
      </w:r>
    </w:p>
    <w:p w:rsidR="00A22E6D" w:rsidP="00A3160E" w14:paraId="04BA28DC" w14:textId="141C7712">
      <w:pPr>
        <w:pStyle w:val="TOC8"/>
        <w:tabs>
          <w:tab w:val="left" w:pos="720"/>
          <w:tab w:val="left" w:pos="2160"/>
        </w:tabs>
        <w:spacing w:after="0" w:line="360" w:lineRule="auto"/>
        <w:jc w:val="both"/>
        <w:rPr>
          <w:rFonts w:asciiTheme="minorHAnsi" w:hAnsiTheme="minorHAnsi" w:cstheme="minorHAnsi"/>
          <w:b/>
        </w:rPr>
      </w:pPr>
      <w:r>
        <w:rPr>
          <w:rFonts w:asciiTheme="minorHAnsi" w:hAnsiTheme="minorHAnsi" w:cstheme="minorHAnsi"/>
          <w:b/>
        </w:rPr>
        <w:t>Period:</w:t>
      </w:r>
      <w:r w:rsidR="00AA55C2">
        <w:rPr>
          <w:rFonts w:asciiTheme="minorHAnsi" w:hAnsiTheme="minorHAnsi" w:cstheme="minorHAnsi"/>
          <w:b/>
        </w:rPr>
        <w:t xml:space="preserve"> </w:t>
      </w:r>
      <w:r w:rsidR="00FB286E">
        <w:rPr>
          <w:rFonts w:asciiTheme="minorHAnsi" w:hAnsiTheme="minorHAnsi" w:cstheme="minorHAnsi"/>
          <w:b/>
        </w:rPr>
        <w:t>Feb</w:t>
      </w:r>
      <w:r w:rsidR="007D7989">
        <w:rPr>
          <w:rFonts w:asciiTheme="minorHAnsi" w:hAnsiTheme="minorHAnsi" w:cstheme="minorHAnsi"/>
          <w:b/>
        </w:rPr>
        <w:t xml:space="preserve"> </w:t>
      </w:r>
      <w:r w:rsidR="00F650E4">
        <w:rPr>
          <w:rFonts w:asciiTheme="minorHAnsi" w:hAnsiTheme="minorHAnsi" w:cstheme="minorHAnsi"/>
          <w:b/>
        </w:rPr>
        <w:t>20</w:t>
      </w:r>
      <w:r w:rsidR="00FB286E">
        <w:rPr>
          <w:rFonts w:asciiTheme="minorHAnsi" w:hAnsiTheme="minorHAnsi" w:cstheme="minorHAnsi"/>
          <w:b/>
        </w:rPr>
        <w:t>2</w:t>
      </w:r>
      <w:r w:rsidR="001F28FA">
        <w:rPr>
          <w:rFonts w:asciiTheme="minorHAnsi" w:hAnsiTheme="minorHAnsi" w:cstheme="minorHAnsi"/>
          <w:b/>
        </w:rPr>
        <w:t>1</w:t>
      </w:r>
      <w:r w:rsidR="00F650E4">
        <w:rPr>
          <w:rFonts w:asciiTheme="minorHAnsi" w:hAnsiTheme="minorHAnsi" w:cstheme="minorHAnsi"/>
          <w:b/>
        </w:rPr>
        <w:t xml:space="preserve"> </w:t>
      </w:r>
      <w:r w:rsidR="00492D79">
        <w:rPr>
          <w:rFonts w:asciiTheme="minorHAnsi" w:hAnsiTheme="minorHAnsi" w:cstheme="minorHAnsi"/>
          <w:b/>
        </w:rPr>
        <w:t>to</w:t>
      </w:r>
      <w:r w:rsidR="00F650E4">
        <w:rPr>
          <w:rFonts w:asciiTheme="minorHAnsi" w:hAnsiTheme="minorHAnsi" w:cstheme="minorHAnsi"/>
          <w:b/>
        </w:rPr>
        <w:t xml:space="preserve"> July 202</w:t>
      </w:r>
      <w:r w:rsidR="007916F8">
        <w:rPr>
          <w:rFonts w:asciiTheme="minorHAnsi" w:hAnsiTheme="minorHAnsi" w:cstheme="minorHAnsi"/>
          <w:b/>
        </w:rPr>
        <w:t>3</w:t>
      </w:r>
    </w:p>
    <w:p w:rsidR="00F02EED" w:rsidP="00F02EED" w14:paraId="72E8C66A" w14:textId="32A32A8D">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Role:</w:t>
      </w:r>
      <w:r>
        <w:rPr>
          <w:rFonts w:asciiTheme="minorHAnsi" w:hAnsiTheme="minorHAnsi" w:cstheme="minorHAnsi"/>
          <w:b/>
        </w:rPr>
        <w:t xml:space="preserve"> Workday HCM Consultant </w:t>
      </w:r>
    </w:p>
    <w:p w:rsidR="00D669F1" w:rsidRPr="00703C9B" w:rsidP="00A3160E" w14:paraId="19623148" w14:textId="77777777">
      <w:pPr>
        <w:pStyle w:val="TOC8"/>
        <w:tabs>
          <w:tab w:val="left" w:pos="720"/>
          <w:tab w:val="left" w:pos="2160"/>
        </w:tabs>
        <w:spacing w:after="0" w:line="360" w:lineRule="auto"/>
        <w:jc w:val="both"/>
        <w:rPr>
          <w:rFonts w:asciiTheme="minorHAnsi" w:hAnsiTheme="minorHAnsi" w:cstheme="minorHAnsi"/>
          <w:b/>
        </w:rPr>
      </w:pPr>
    </w:p>
    <w:p w:rsidR="00A3160E" w:rsidP="00A3160E" w14:paraId="660C70E5" w14:textId="5C8CA7F5">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Responsibilities:</w:t>
      </w:r>
    </w:p>
    <w:p w:rsidR="00A3160E" w:rsidRPr="00703C9B" w:rsidP="00A3160E" w14:paraId="2651BBA1" w14:textId="77777777">
      <w:pPr>
        <w:pStyle w:val="TOC8"/>
        <w:tabs>
          <w:tab w:val="left" w:pos="720"/>
          <w:tab w:val="left" w:pos="2160"/>
        </w:tabs>
        <w:spacing w:after="0" w:line="240" w:lineRule="auto"/>
        <w:rPr>
          <w:rFonts w:asciiTheme="minorHAnsi" w:hAnsiTheme="minorHAnsi" w:cstheme="minorHAnsi"/>
          <w:b/>
        </w:rPr>
      </w:pPr>
    </w:p>
    <w:p w:rsidR="00C9003A" w:rsidRPr="007D11CC" w:rsidP="00C9003A" w14:paraId="4B2C4F58" w14:textId="77777777">
      <w:pPr>
        <w:numPr>
          <w:ilvl w:val="0"/>
          <w:numId w:val="37"/>
        </w:numPr>
        <w:spacing w:after="0" w:line="360" w:lineRule="auto"/>
        <w:ind w:left="714" w:hanging="357"/>
        <w:rPr>
          <w:rFonts w:asciiTheme="minorHAnsi" w:hAnsiTheme="minorHAnsi" w:cstheme="minorHAnsi"/>
        </w:rPr>
      </w:pPr>
      <w:bookmarkStart w:id="11" w:name="_Hlk200035965"/>
      <w:r w:rsidRPr="007D11CC">
        <w:rPr>
          <w:rFonts w:asciiTheme="minorHAnsi" w:hAnsiTheme="minorHAnsi" w:cstheme="minorHAnsi"/>
        </w:rPr>
        <w:t>Lead testing of all HR operations processes as it relates to MyHR (HR Support Center)</w:t>
      </w:r>
    </w:p>
    <w:p w:rsidR="00C9003A" w:rsidRPr="007D11CC" w:rsidP="00C9003A" w14:paraId="7DECB9CF" w14:textId="77777777">
      <w:pPr>
        <w:numPr>
          <w:ilvl w:val="0"/>
          <w:numId w:val="37"/>
        </w:numPr>
        <w:spacing w:after="0" w:line="360" w:lineRule="auto"/>
        <w:ind w:left="714" w:hanging="357"/>
        <w:rPr>
          <w:rFonts w:asciiTheme="minorHAnsi" w:hAnsiTheme="minorHAnsi" w:cstheme="minorHAnsi"/>
        </w:rPr>
      </w:pPr>
      <w:r w:rsidRPr="007D11CC">
        <w:rPr>
          <w:rFonts w:asciiTheme="minorHAnsi" w:hAnsiTheme="minorHAnsi" w:cstheme="minorHAnsi"/>
        </w:rPr>
        <w:t>Build out test scripts/scenarios for all SOPs that are related to Workday processes</w:t>
      </w:r>
    </w:p>
    <w:p w:rsidR="00C9003A" w:rsidRPr="007D11CC" w:rsidP="00C9003A" w14:paraId="7DA1280A" w14:textId="77777777">
      <w:pPr>
        <w:numPr>
          <w:ilvl w:val="0"/>
          <w:numId w:val="37"/>
        </w:numPr>
        <w:spacing w:after="0" w:line="360" w:lineRule="auto"/>
        <w:ind w:left="714" w:hanging="357"/>
        <w:rPr>
          <w:rFonts w:asciiTheme="minorHAnsi" w:hAnsiTheme="minorHAnsi" w:cstheme="minorHAnsi"/>
        </w:rPr>
      </w:pPr>
      <w:r w:rsidRPr="007D11CC">
        <w:rPr>
          <w:rFonts w:asciiTheme="minorHAnsi" w:hAnsiTheme="minorHAnsi" w:cstheme="minorHAnsi"/>
        </w:rPr>
        <w:t>Update all test scripts in alignment with security redesign changes</w:t>
      </w:r>
    </w:p>
    <w:p w:rsidR="00AB24A5" w:rsidRPr="0095064B" w:rsidP="00AB24A5" w14:paraId="641FC191" w14:textId="7BA33D5B">
      <w:pPr>
        <w:numPr>
          <w:ilvl w:val="0"/>
          <w:numId w:val="37"/>
        </w:numPr>
        <w:spacing w:after="0" w:line="360" w:lineRule="auto"/>
        <w:ind w:left="714" w:hanging="357"/>
        <w:rPr>
          <w:rFonts w:asciiTheme="minorHAnsi" w:hAnsiTheme="minorHAnsi" w:cstheme="minorHAnsi"/>
        </w:rPr>
      </w:pPr>
      <w:r w:rsidRPr="007D11CC">
        <w:rPr>
          <w:rFonts w:asciiTheme="minorHAnsi" w:hAnsiTheme="minorHAnsi" w:cstheme="minorHAnsi"/>
        </w:rPr>
        <w:t>Execute testing, log defects, report back to management any open issues</w:t>
      </w:r>
      <w:r w:rsidR="00040999">
        <w:rPr>
          <w:rFonts w:asciiTheme="minorHAnsi" w:hAnsiTheme="minorHAnsi" w:cstheme="minorHAnsi"/>
        </w:rPr>
        <w:t>.</w:t>
      </w:r>
    </w:p>
    <w:p w:rsidR="00C9003A" w:rsidRPr="00AB24A5" w:rsidP="00AB24A5" w14:paraId="39F87558" w14:textId="05E9DCF1">
      <w:pPr>
        <w:numPr>
          <w:ilvl w:val="0"/>
          <w:numId w:val="37"/>
        </w:numPr>
        <w:spacing w:after="0" w:line="360" w:lineRule="auto"/>
        <w:ind w:left="714" w:hanging="357"/>
        <w:rPr>
          <w:rFonts w:asciiTheme="minorHAnsi" w:hAnsiTheme="minorHAnsi" w:cstheme="minorHAnsi"/>
        </w:rPr>
      </w:pPr>
      <w:r w:rsidRPr="007D11CC">
        <w:rPr>
          <w:rFonts w:asciiTheme="minorHAnsi" w:hAnsiTheme="minorHAnsi" w:cstheme="minorHAnsi"/>
        </w:rPr>
        <w:t>Must have working knowledge of Workday transactions</w:t>
      </w:r>
    </w:p>
    <w:p w:rsidR="00C9003A" w:rsidRPr="007D11CC" w:rsidP="00C9003A" w14:paraId="6B5FC995" w14:textId="77777777">
      <w:pPr>
        <w:numPr>
          <w:ilvl w:val="0"/>
          <w:numId w:val="37"/>
        </w:numPr>
        <w:spacing w:after="0" w:line="360" w:lineRule="auto"/>
        <w:ind w:left="714" w:hanging="357"/>
        <w:rPr>
          <w:rFonts w:asciiTheme="minorHAnsi" w:hAnsiTheme="minorHAnsi" w:cstheme="minorHAnsi"/>
        </w:rPr>
      </w:pPr>
      <w:r w:rsidRPr="007D11CC">
        <w:rPr>
          <w:rFonts w:asciiTheme="minorHAnsi" w:hAnsiTheme="minorHAnsi" w:cstheme="minorHAnsi"/>
        </w:rPr>
        <w:t>Must have HR operations process knowledge: Benefit Changes, Compensation Changes, Employee Data Changes, etc.</w:t>
      </w:r>
    </w:p>
    <w:p w:rsidR="00C9003A" w:rsidRPr="007D11CC" w:rsidP="00C9003A" w14:paraId="54C55AAE" w14:textId="77777777">
      <w:pPr>
        <w:numPr>
          <w:ilvl w:val="0"/>
          <w:numId w:val="37"/>
        </w:numPr>
        <w:spacing w:after="0" w:line="360" w:lineRule="auto"/>
        <w:ind w:left="714" w:hanging="357"/>
        <w:rPr>
          <w:rFonts w:asciiTheme="minorHAnsi" w:hAnsiTheme="minorHAnsi" w:cstheme="minorHAnsi"/>
        </w:rPr>
      </w:pPr>
      <w:r w:rsidRPr="007D11CC">
        <w:rPr>
          <w:rFonts w:asciiTheme="minorHAnsi" w:hAnsiTheme="minorHAnsi" w:cstheme="minorHAnsi"/>
        </w:rPr>
        <w:t>Partner closely with MyHR management team to ensure all scope is covered</w:t>
      </w:r>
    </w:p>
    <w:p w:rsidR="00C9003A" w:rsidRPr="007827F5" w:rsidP="00C9003A" w14:paraId="3234A14D" w14:textId="77777777">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 xml:space="preserve">Performing sanity testing once the build is ready to test </w:t>
      </w:r>
      <w:r w:rsidRPr="000B79A7">
        <w:rPr>
          <w:rFonts w:asciiTheme="minorHAnsi" w:hAnsiTheme="minorHAnsi" w:cstheme="minorHAnsi"/>
        </w:rPr>
        <w:t>(end to end).</w:t>
      </w:r>
    </w:p>
    <w:p w:rsidR="00C9003A" w:rsidRPr="007F0EF3" w:rsidP="00C9003A" w14:paraId="281CC384" w14:textId="77777777">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Involved in Defect Triage meeting and interact with the developer to resolve issues.</w:t>
      </w:r>
    </w:p>
    <w:p w:rsidR="00C9003A" w:rsidP="00C9003A" w14:paraId="72856FCC" w14:textId="77777777">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Tracking the defects in JIRA and verifying the same after fixing.</w:t>
      </w:r>
    </w:p>
    <w:bookmarkEnd w:id="11"/>
    <w:p w:rsidR="00D669F1" w:rsidP="00D669F1" w14:paraId="0E3094EA" w14:textId="77777777">
      <w:pPr>
        <w:spacing w:after="0" w:line="240" w:lineRule="auto"/>
        <w:rPr>
          <w:rFonts w:asciiTheme="minorHAnsi" w:hAnsiTheme="minorHAnsi" w:cstheme="minorHAnsi"/>
        </w:rPr>
      </w:pPr>
    </w:p>
    <w:p w:rsidR="00EB73C6" w:rsidP="00EB73C6" w14:paraId="20DDC846" w14:textId="784C02B0">
      <w:pPr>
        <w:pStyle w:val="TOC8"/>
        <w:tabs>
          <w:tab w:val="left" w:pos="720"/>
          <w:tab w:val="left" w:pos="2160"/>
        </w:tabs>
        <w:spacing w:after="0" w:line="360" w:lineRule="auto"/>
        <w:jc w:val="both"/>
        <w:rPr>
          <w:rFonts w:asciiTheme="minorHAnsi" w:hAnsiTheme="minorHAnsi" w:cstheme="minorHAnsi"/>
          <w:b/>
        </w:rPr>
      </w:pPr>
      <w:r w:rsidRPr="00703C9B">
        <w:rPr>
          <w:rFonts w:asciiTheme="minorHAnsi" w:hAnsiTheme="minorHAnsi" w:cstheme="minorHAnsi"/>
          <w:b/>
        </w:rPr>
        <w:t xml:space="preserve">Project </w:t>
      </w:r>
      <w:r>
        <w:rPr>
          <w:rFonts w:asciiTheme="minorHAnsi" w:hAnsiTheme="minorHAnsi" w:cstheme="minorHAnsi"/>
          <w:b/>
        </w:rPr>
        <w:t>3</w:t>
      </w:r>
      <w:r w:rsidRPr="00703C9B">
        <w:rPr>
          <w:rFonts w:asciiTheme="minorHAnsi" w:hAnsiTheme="minorHAnsi" w:cstheme="minorHAnsi"/>
          <w:b/>
        </w:rPr>
        <w:t xml:space="preserve">#: </w:t>
      </w:r>
    </w:p>
    <w:p w:rsidR="00EB73C6" w:rsidP="00EB73C6" w14:paraId="7758D9BA" w14:textId="1675F17A">
      <w:pPr>
        <w:pStyle w:val="TOC8"/>
        <w:tabs>
          <w:tab w:val="left" w:pos="720"/>
          <w:tab w:val="left" w:pos="2160"/>
        </w:tabs>
        <w:spacing w:after="0" w:line="360" w:lineRule="auto"/>
        <w:jc w:val="both"/>
        <w:rPr>
          <w:rFonts w:asciiTheme="minorHAnsi" w:hAnsiTheme="minorHAnsi" w:cstheme="minorHAnsi"/>
          <w:b/>
        </w:rPr>
      </w:pPr>
      <w:r w:rsidRPr="00703C9B">
        <w:rPr>
          <w:rFonts w:asciiTheme="minorHAnsi" w:hAnsiTheme="minorHAnsi" w:cstheme="minorHAnsi"/>
          <w:b/>
        </w:rPr>
        <w:t xml:space="preserve">Client: </w:t>
      </w:r>
      <w:r w:rsidRPr="00B16A48" w:rsidR="00B16A48">
        <w:rPr>
          <w:rFonts w:asciiTheme="minorHAnsi" w:hAnsiTheme="minorHAnsi" w:cstheme="minorHAnsi"/>
          <w:b/>
        </w:rPr>
        <w:t>RESIDEO (HONEYWELL) - ECommerce</w:t>
      </w:r>
    </w:p>
    <w:p w:rsidR="00A22E6D" w:rsidRPr="00703C9B" w:rsidP="00EB73C6" w14:paraId="0C96B2FA" w14:textId="4E7F9953">
      <w:pPr>
        <w:pStyle w:val="TOC8"/>
        <w:tabs>
          <w:tab w:val="left" w:pos="720"/>
          <w:tab w:val="left" w:pos="2160"/>
        </w:tabs>
        <w:spacing w:after="0" w:line="360" w:lineRule="auto"/>
        <w:jc w:val="both"/>
        <w:rPr>
          <w:rFonts w:asciiTheme="minorHAnsi" w:hAnsiTheme="minorHAnsi" w:cstheme="minorHAnsi"/>
          <w:b/>
        </w:rPr>
      </w:pPr>
      <w:r>
        <w:rPr>
          <w:rFonts w:asciiTheme="minorHAnsi" w:hAnsiTheme="minorHAnsi" w:cstheme="minorHAnsi"/>
          <w:b/>
        </w:rPr>
        <w:t>Period:</w:t>
      </w:r>
      <w:r w:rsidR="00785536">
        <w:rPr>
          <w:rFonts w:asciiTheme="minorHAnsi" w:hAnsiTheme="minorHAnsi" w:cstheme="minorHAnsi"/>
          <w:b/>
        </w:rPr>
        <w:t xml:space="preserve"> </w:t>
      </w:r>
      <w:r w:rsidR="000E52EC">
        <w:rPr>
          <w:rFonts w:asciiTheme="minorHAnsi" w:hAnsiTheme="minorHAnsi" w:cstheme="minorHAnsi"/>
          <w:b/>
        </w:rPr>
        <w:t>Dec</w:t>
      </w:r>
      <w:r w:rsidR="00006A61">
        <w:rPr>
          <w:rFonts w:asciiTheme="minorHAnsi" w:hAnsiTheme="minorHAnsi" w:cstheme="minorHAnsi"/>
          <w:b/>
        </w:rPr>
        <w:t xml:space="preserve"> 20</w:t>
      </w:r>
      <w:r w:rsidR="001F28FA">
        <w:rPr>
          <w:rFonts w:asciiTheme="minorHAnsi" w:hAnsiTheme="minorHAnsi" w:cstheme="minorHAnsi"/>
          <w:b/>
        </w:rPr>
        <w:t>1</w:t>
      </w:r>
      <w:r w:rsidR="00F34E34">
        <w:rPr>
          <w:rFonts w:asciiTheme="minorHAnsi" w:hAnsiTheme="minorHAnsi" w:cstheme="minorHAnsi"/>
          <w:b/>
        </w:rPr>
        <w:t>8</w:t>
      </w:r>
      <w:r w:rsidR="00722614">
        <w:rPr>
          <w:rFonts w:asciiTheme="minorHAnsi" w:hAnsiTheme="minorHAnsi" w:cstheme="minorHAnsi"/>
          <w:b/>
        </w:rPr>
        <w:t xml:space="preserve"> </w:t>
      </w:r>
      <w:r w:rsidR="00492D79">
        <w:rPr>
          <w:rFonts w:asciiTheme="minorHAnsi" w:hAnsiTheme="minorHAnsi" w:cstheme="minorHAnsi"/>
          <w:b/>
        </w:rPr>
        <w:t>to</w:t>
      </w:r>
      <w:r w:rsidR="00006A61">
        <w:rPr>
          <w:rFonts w:asciiTheme="minorHAnsi" w:hAnsiTheme="minorHAnsi" w:cstheme="minorHAnsi"/>
          <w:b/>
        </w:rPr>
        <w:t xml:space="preserve"> </w:t>
      </w:r>
      <w:r w:rsidR="00FB286E">
        <w:rPr>
          <w:rFonts w:asciiTheme="minorHAnsi" w:hAnsiTheme="minorHAnsi" w:cstheme="minorHAnsi"/>
          <w:b/>
        </w:rPr>
        <w:t>Jan</w:t>
      </w:r>
      <w:r w:rsidR="00006A61">
        <w:rPr>
          <w:rFonts w:asciiTheme="minorHAnsi" w:hAnsiTheme="minorHAnsi" w:cstheme="minorHAnsi"/>
          <w:b/>
        </w:rPr>
        <w:t xml:space="preserve"> </w:t>
      </w:r>
      <w:r w:rsidR="00FB286E">
        <w:rPr>
          <w:rFonts w:asciiTheme="minorHAnsi" w:hAnsiTheme="minorHAnsi" w:cstheme="minorHAnsi"/>
          <w:b/>
        </w:rPr>
        <w:t>202</w:t>
      </w:r>
      <w:r w:rsidR="001F28FA">
        <w:rPr>
          <w:rFonts w:asciiTheme="minorHAnsi" w:hAnsiTheme="minorHAnsi" w:cstheme="minorHAnsi"/>
          <w:b/>
        </w:rPr>
        <w:t>1</w:t>
      </w:r>
    </w:p>
    <w:p w:rsidR="005F3B14" w:rsidP="00EB73C6" w14:paraId="3D49A72F" w14:textId="67CA3A0F">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Role:</w:t>
      </w:r>
      <w:r>
        <w:rPr>
          <w:rFonts w:asciiTheme="minorHAnsi" w:hAnsiTheme="minorHAnsi" w:cstheme="minorHAnsi"/>
          <w:b/>
        </w:rPr>
        <w:t xml:space="preserve"> </w:t>
      </w:r>
      <w:r w:rsidR="002252B4">
        <w:rPr>
          <w:rFonts w:asciiTheme="minorHAnsi" w:hAnsiTheme="minorHAnsi" w:cstheme="minorHAnsi"/>
          <w:b/>
        </w:rPr>
        <w:t>Test Lead</w:t>
      </w:r>
    </w:p>
    <w:p w:rsidR="00D669F1" w:rsidP="00EB73C6" w14:paraId="2F7BFF06" w14:textId="77777777">
      <w:pPr>
        <w:pStyle w:val="TOC8"/>
        <w:tabs>
          <w:tab w:val="left" w:pos="720"/>
          <w:tab w:val="left" w:pos="2160"/>
        </w:tabs>
        <w:spacing w:after="0" w:line="240" w:lineRule="auto"/>
        <w:rPr>
          <w:rFonts w:asciiTheme="minorHAnsi" w:hAnsiTheme="minorHAnsi" w:cstheme="minorHAnsi"/>
          <w:b/>
        </w:rPr>
      </w:pPr>
    </w:p>
    <w:p w:rsidR="005F3B14" w:rsidP="00EB73C6" w14:paraId="11A50423" w14:textId="77777777">
      <w:pPr>
        <w:pStyle w:val="TOC8"/>
        <w:tabs>
          <w:tab w:val="left" w:pos="720"/>
          <w:tab w:val="left" w:pos="2160"/>
        </w:tabs>
        <w:spacing w:after="0" w:line="240" w:lineRule="auto"/>
        <w:rPr>
          <w:rFonts w:asciiTheme="minorHAnsi" w:hAnsiTheme="minorHAnsi" w:cstheme="minorHAnsi"/>
          <w:b/>
        </w:rPr>
      </w:pPr>
    </w:p>
    <w:p w:rsidR="00EB73C6" w:rsidP="00EB73C6" w14:paraId="26A5AC88" w14:textId="0CA8A835">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Responsibilities:</w:t>
      </w:r>
    </w:p>
    <w:p w:rsidR="00EB73C6" w:rsidRPr="00703C9B" w:rsidP="00EB73C6" w14:paraId="3CD8AFE7" w14:textId="77777777">
      <w:pPr>
        <w:pStyle w:val="TOC8"/>
        <w:tabs>
          <w:tab w:val="left" w:pos="720"/>
          <w:tab w:val="left" w:pos="2160"/>
        </w:tabs>
        <w:spacing w:after="0" w:line="240" w:lineRule="auto"/>
        <w:rPr>
          <w:rFonts w:asciiTheme="minorHAnsi" w:hAnsiTheme="minorHAnsi" w:cstheme="minorHAnsi"/>
          <w:b/>
        </w:rPr>
      </w:pPr>
    </w:p>
    <w:p w:rsidR="00AF3E58" w:rsidRPr="00AF3E58" w:rsidP="00AF3E58" w14:paraId="3F37DA78"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Involved in analyzing the User requirements.</w:t>
      </w:r>
    </w:p>
    <w:p w:rsidR="00AF3E58" w:rsidP="00AF3E58" w14:paraId="5CC50A34"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Handling the team and assigning the task to team members.</w:t>
      </w:r>
    </w:p>
    <w:p w:rsidR="00AF3E58" w:rsidP="00AF3E58" w14:paraId="0E255A37"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Handling the Mobile &amp; Web application Testing Team.</w:t>
      </w:r>
    </w:p>
    <w:p w:rsidR="00AF3E58" w:rsidP="00AF3E58" w14:paraId="4A02A3FB"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Involved in Regression and Re-testing on UI Functionality of tools on Mobile devices (Real devices &amp; Browser stack).</w:t>
      </w:r>
    </w:p>
    <w:p w:rsidR="00AF3E58" w:rsidP="00AF3E58" w14:paraId="6259B045"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Involved in Bugs Tracking, preparing the Bug Report Document &amp; weekly basis Test execution.</w:t>
      </w:r>
    </w:p>
    <w:p w:rsidR="00AF3E58" w:rsidP="00AF3E58" w14:paraId="25CC29F9"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Involved in Defect Triage meeting and interact with the developer to resolve issues.</w:t>
      </w:r>
    </w:p>
    <w:p w:rsidR="00AF3E58" w:rsidP="00AF3E58" w14:paraId="2473064F"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Daily Status calls with team and weekly status reports.</w:t>
      </w:r>
    </w:p>
    <w:p w:rsidR="00AF3E58" w:rsidP="00AF3E58" w14:paraId="6BC5B7CC"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Validate the test results which are given by team.</w:t>
      </w:r>
    </w:p>
    <w:p w:rsidR="00AF3E58" w:rsidP="00AF3E58" w14:paraId="1B2908AB"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Preparing the Test Summary Report for review.</w:t>
      </w:r>
    </w:p>
    <w:p w:rsidR="00AF3E58" w:rsidP="00AF3E58" w14:paraId="103E4FD5"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Preparing the TSR (Test Summary Report) for each sprint and sending to delivery team</w:t>
      </w:r>
    </w:p>
    <w:p w:rsidR="00AF3E58" w:rsidP="00AF3E58" w14:paraId="41894B56"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Performing sanity testing once the build is ready to test (end to end).</w:t>
      </w:r>
    </w:p>
    <w:p w:rsidR="00AF3E58" w:rsidP="00AF3E58" w14:paraId="4B1BFB7B"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Involved in Defect Triage meeting and interact with the developer to resolve issues.</w:t>
      </w:r>
    </w:p>
    <w:p w:rsidR="00AF3E58" w:rsidP="00AF3E58" w14:paraId="0B8B8457"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Tracking the defects in JIRA and verifying the same after fixing.</w:t>
      </w:r>
    </w:p>
    <w:p w:rsidR="00AF3E58" w:rsidP="00AF3E58" w14:paraId="0260AB3E"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Involved in defect review meetings with the testing team</w:t>
      </w:r>
    </w:p>
    <w:p w:rsidR="007D11CC" w:rsidRPr="00820A09" w:rsidP="00AB24A5" w14:paraId="2AF77795" w14:textId="26E88B0A">
      <w:pPr>
        <w:spacing w:after="0" w:line="360" w:lineRule="auto"/>
        <w:ind w:left="357"/>
        <w:rPr>
          <w:rFonts w:asciiTheme="minorHAnsi" w:hAnsiTheme="minorHAnsi" w:cstheme="minorHAnsi"/>
        </w:rPr>
      </w:pPr>
      <w:r w:rsidRPr="00820A09">
        <w:rPr>
          <w:rFonts w:asciiTheme="minorHAnsi" w:hAnsiTheme="minorHAnsi" w:cstheme="minorHAnsi"/>
        </w:rPr>
        <w:t xml:space="preserve"> </w:t>
      </w:r>
    </w:p>
    <w:p w:rsidR="006A7C6C" w:rsidP="006A7C6C" w14:paraId="0B9F2BC2" w14:textId="5401E21E">
      <w:pPr>
        <w:pStyle w:val="TOC8"/>
        <w:tabs>
          <w:tab w:val="left" w:pos="720"/>
          <w:tab w:val="left" w:pos="2160"/>
        </w:tabs>
        <w:spacing w:after="0" w:line="360" w:lineRule="auto"/>
        <w:jc w:val="both"/>
        <w:rPr>
          <w:rFonts w:asciiTheme="minorHAnsi" w:hAnsiTheme="minorHAnsi" w:cstheme="minorHAnsi"/>
          <w:b/>
        </w:rPr>
      </w:pPr>
      <w:r w:rsidRPr="00703C9B">
        <w:rPr>
          <w:rFonts w:asciiTheme="minorHAnsi" w:hAnsiTheme="minorHAnsi" w:cstheme="minorHAnsi"/>
          <w:b/>
        </w:rPr>
        <w:t xml:space="preserve">Project </w:t>
      </w:r>
      <w:r w:rsidR="00A22E6D">
        <w:rPr>
          <w:rFonts w:asciiTheme="minorHAnsi" w:hAnsiTheme="minorHAnsi" w:cstheme="minorHAnsi"/>
          <w:b/>
        </w:rPr>
        <w:t>4</w:t>
      </w:r>
      <w:r w:rsidRPr="00703C9B">
        <w:rPr>
          <w:rFonts w:asciiTheme="minorHAnsi" w:hAnsiTheme="minorHAnsi" w:cstheme="minorHAnsi"/>
          <w:b/>
        </w:rPr>
        <w:t xml:space="preserve">#: </w:t>
      </w:r>
    </w:p>
    <w:p w:rsidR="006A7C6C" w:rsidP="006A7C6C" w14:paraId="745E6DCA" w14:textId="537226E6">
      <w:pPr>
        <w:pStyle w:val="TOC8"/>
        <w:tabs>
          <w:tab w:val="left" w:pos="720"/>
          <w:tab w:val="left" w:pos="2160"/>
        </w:tabs>
        <w:spacing w:after="0" w:line="360" w:lineRule="auto"/>
        <w:jc w:val="both"/>
        <w:rPr>
          <w:rFonts w:asciiTheme="minorHAnsi" w:hAnsiTheme="minorHAnsi" w:cstheme="minorHAnsi"/>
          <w:b/>
          <w:bCs/>
        </w:rPr>
      </w:pPr>
      <w:r w:rsidRPr="00703C9B">
        <w:rPr>
          <w:rFonts w:asciiTheme="minorHAnsi" w:hAnsiTheme="minorHAnsi" w:cstheme="minorHAnsi"/>
          <w:b/>
        </w:rPr>
        <w:t xml:space="preserve">Client: </w:t>
      </w:r>
      <w:r w:rsidRPr="00A22E6D" w:rsidR="00BC0562">
        <w:rPr>
          <w:rFonts w:asciiTheme="minorHAnsi" w:hAnsiTheme="minorHAnsi" w:cstheme="minorHAnsi"/>
          <w:b/>
          <w:bCs/>
        </w:rPr>
        <w:t xml:space="preserve">Avis Budget </w:t>
      </w:r>
      <w:r w:rsidRPr="00A22E6D" w:rsidR="00CF0090">
        <w:rPr>
          <w:rFonts w:asciiTheme="minorHAnsi" w:hAnsiTheme="minorHAnsi" w:cstheme="minorHAnsi"/>
          <w:b/>
          <w:bCs/>
        </w:rPr>
        <w:t>Group (</w:t>
      </w:r>
      <w:r w:rsidRPr="00A22E6D" w:rsidR="00BC0562">
        <w:rPr>
          <w:rFonts w:asciiTheme="minorHAnsi" w:hAnsiTheme="minorHAnsi" w:cstheme="minorHAnsi"/>
          <w:b/>
          <w:bCs/>
        </w:rPr>
        <w:t>Car Rental)</w:t>
      </w:r>
    </w:p>
    <w:p w:rsidR="00A22E6D" w:rsidRPr="00650522" w:rsidP="006A7C6C" w14:paraId="7AD1EEB7" w14:textId="78D68FFE">
      <w:pPr>
        <w:pStyle w:val="TOC8"/>
        <w:tabs>
          <w:tab w:val="left" w:pos="720"/>
          <w:tab w:val="left" w:pos="2160"/>
        </w:tabs>
        <w:spacing w:after="0" w:line="360" w:lineRule="auto"/>
        <w:jc w:val="both"/>
        <w:rPr>
          <w:rFonts w:asciiTheme="minorHAnsi" w:hAnsiTheme="minorHAnsi" w:cstheme="minorHAnsi"/>
          <w:b/>
          <w:lang w:val="en-IN"/>
        </w:rPr>
      </w:pPr>
      <w:r w:rsidRPr="00650522">
        <w:rPr>
          <w:rFonts w:asciiTheme="minorHAnsi" w:hAnsiTheme="minorHAnsi" w:cstheme="minorHAnsi"/>
          <w:b/>
          <w:bCs/>
          <w:lang w:val="en-IN"/>
        </w:rPr>
        <w:t xml:space="preserve">Period: </w:t>
      </w:r>
      <w:r w:rsidR="00F17D83">
        <w:rPr>
          <w:rFonts w:asciiTheme="minorHAnsi" w:hAnsiTheme="minorHAnsi" w:cstheme="minorHAnsi"/>
          <w:b/>
          <w:bCs/>
          <w:lang w:val="en-IN"/>
        </w:rPr>
        <w:t>May</w:t>
      </w:r>
      <w:r w:rsidRPr="00650522" w:rsidR="000E52EC">
        <w:rPr>
          <w:rFonts w:asciiTheme="minorHAnsi" w:hAnsiTheme="minorHAnsi" w:cstheme="minorHAnsi"/>
          <w:b/>
          <w:bCs/>
          <w:lang w:val="en-IN"/>
        </w:rPr>
        <w:t xml:space="preserve"> 201</w:t>
      </w:r>
      <w:r w:rsidR="001F28FA">
        <w:rPr>
          <w:rFonts w:asciiTheme="minorHAnsi" w:hAnsiTheme="minorHAnsi" w:cstheme="minorHAnsi"/>
          <w:b/>
          <w:bCs/>
          <w:lang w:val="en-IN"/>
        </w:rPr>
        <w:t>7</w:t>
      </w:r>
      <w:r w:rsidRPr="00650522" w:rsidR="000E52EC">
        <w:rPr>
          <w:rFonts w:asciiTheme="minorHAnsi" w:hAnsiTheme="minorHAnsi" w:cstheme="minorHAnsi"/>
          <w:b/>
          <w:bCs/>
          <w:lang w:val="en-IN"/>
        </w:rPr>
        <w:t xml:space="preserve"> to </w:t>
      </w:r>
      <w:r w:rsidR="00FA4BF4">
        <w:rPr>
          <w:rFonts w:asciiTheme="minorHAnsi" w:hAnsiTheme="minorHAnsi" w:cstheme="minorHAnsi"/>
          <w:b/>
          <w:bCs/>
          <w:lang w:val="en-IN"/>
        </w:rPr>
        <w:t>Nov</w:t>
      </w:r>
      <w:r w:rsidRPr="00650522" w:rsidR="000E52EC">
        <w:rPr>
          <w:rFonts w:asciiTheme="minorHAnsi" w:hAnsiTheme="minorHAnsi" w:cstheme="minorHAnsi"/>
          <w:b/>
          <w:bCs/>
          <w:lang w:val="en-IN"/>
        </w:rPr>
        <w:t xml:space="preserve"> 201</w:t>
      </w:r>
      <w:r w:rsidR="001F28FA">
        <w:rPr>
          <w:rFonts w:asciiTheme="minorHAnsi" w:hAnsiTheme="minorHAnsi" w:cstheme="minorHAnsi"/>
          <w:b/>
          <w:bCs/>
          <w:lang w:val="en-IN"/>
        </w:rPr>
        <w:t>8</w:t>
      </w:r>
    </w:p>
    <w:p w:rsidR="000E52EC" w:rsidP="006A7C6C" w14:paraId="7E9EAC59" w14:textId="415A7FF5">
      <w:pPr>
        <w:pStyle w:val="TOC8"/>
        <w:tabs>
          <w:tab w:val="left" w:pos="720"/>
          <w:tab w:val="left" w:pos="2160"/>
        </w:tabs>
        <w:spacing w:after="0" w:line="240" w:lineRule="auto"/>
        <w:rPr>
          <w:rFonts w:asciiTheme="minorHAnsi" w:hAnsiTheme="minorHAnsi" w:cstheme="minorHAnsi"/>
          <w:b/>
          <w:lang w:val="en-IN"/>
        </w:rPr>
      </w:pPr>
      <w:r w:rsidRPr="00650522">
        <w:rPr>
          <w:rFonts w:asciiTheme="minorHAnsi" w:hAnsiTheme="minorHAnsi" w:cstheme="minorHAnsi"/>
          <w:b/>
          <w:lang w:val="en-IN"/>
        </w:rPr>
        <w:t>Role:</w:t>
      </w:r>
      <w:r w:rsidR="00554E5E">
        <w:rPr>
          <w:rFonts w:asciiTheme="minorHAnsi" w:hAnsiTheme="minorHAnsi" w:cstheme="minorHAnsi"/>
          <w:b/>
          <w:lang w:val="en-IN"/>
        </w:rPr>
        <w:t xml:space="preserve"> Senior </w:t>
      </w:r>
      <w:r w:rsidR="00F02EED">
        <w:rPr>
          <w:rFonts w:asciiTheme="minorHAnsi" w:hAnsiTheme="minorHAnsi" w:cstheme="minorHAnsi"/>
          <w:b/>
          <w:lang w:val="en-IN"/>
        </w:rPr>
        <w:t>Test</w:t>
      </w:r>
      <w:r w:rsidRPr="00650522">
        <w:rPr>
          <w:rFonts w:asciiTheme="minorHAnsi" w:hAnsiTheme="minorHAnsi" w:cstheme="minorHAnsi"/>
          <w:b/>
          <w:lang w:val="en-IN"/>
        </w:rPr>
        <w:t xml:space="preserve"> </w:t>
      </w:r>
      <w:r w:rsidRPr="00650522" w:rsidR="00BC0562">
        <w:rPr>
          <w:rFonts w:asciiTheme="minorHAnsi" w:hAnsiTheme="minorHAnsi" w:cstheme="minorHAnsi"/>
          <w:b/>
          <w:lang w:val="en-IN"/>
        </w:rPr>
        <w:t>Engineer</w:t>
      </w:r>
    </w:p>
    <w:p w:rsidR="00820A09" w:rsidP="006A7C6C" w14:paraId="5F980C5C" w14:textId="77777777">
      <w:pPr>
        <w:pStyle w:val="TOC8"/>
        <w:tabs>
          <w:tab w:val="left" w:pos="720"/>
          <w:tab w:val="left" w:pos="2160"/>
        </w:tabs>
        <w:spacing w:after="0" w:line="240" w:lineRule="auto"/>
        <w:rPr>
          <w:rFonts w:asciiTheme="minorHAnsi" w:hAnsiTheme="minorHAnsi" w:cstheme="minorHAnsi"/>
          <w:b/>
          <w:lang w:val="en-IN"/>
        </w:rPr>
      </w:pPr>
    </w:p>
    <w:p w:rsidR="007827F5" w:rsidRPr="00650522" w:rsidP="006A7C6C" w14:paraId="20BFF92F" w14:textId="77777777">
      <w:pPr>
        <w:pStyle w:val="TOC8"/>
        <w:tabs>
          <w:tab w:val="left" w:pos="720"/>
          <w:tab w:val="left" w:pos="2160"/>
        </w:tabs>
        <w:spacing w:after="0" w:line="240" w:lineRule="auto"/>
        <w:rPr>
          <w:rFonts w:asciiTheme="minorHAnsi" w:hAnsiTheme="minorHAnsi" w:cstheme="minorHAnsi"/>
          <w:b/>
          <w:lang w:val="en-IN"/>
        </w:rPr>
      </w:pPr>
    </w:p>
    <w:p w:rsidR="006A7C6C" w:rsidRPr="00650522" w:rsidP="006A7C6C" w14:paraId="4EFAC38D" w14:textId="77777777">
      <w:pPr>
        <w:pStyle w:val="TOC8"/>
        <w:tabs>
          <w:tab w:val="left" w:pos="720"/>
          <w:tab w:val="left" w:pos="2160"/>
        </w:tabs>
        <w:spacing w:after="0" w:line="240" w:lineRule="auto"/>
        <w:rPr>
          <w:rFonts w:asciiTheme="minorHAnsi" w:hAnsiTheme="minorHAnsi" w:cstheme="minorHAnsi"/>
          <w:b/>
          <w:lang w:val="en-IN"/>
        </w:rPr>
      </w:pPr>
    </w:p>
    <w:p w:rsidR="006A7C6C" w:rsidP="006A7C6C" w14:paraId="052CCC4C" w14:textId="77777777">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Responsibilities:</w:t>
      </w:r>
    </w:p>
    <w:p w:rsidR="006A7C6C" w:rsidRPr="00703C9B" w:rsidP="006A7C6C" w14:paraId="22A62B72" w14:textId="77777777">
      <w:pPr>
        <w:pStyle w:val="TOC8"/>
        <w:tabs>
          <w:tab w:val="left" w:pos="720"/>
          <w:tab w:val="left" w:pos="2160"/>
        </w:tabs>
        <w:spacing w:after="0" w:line="240" w:lineRule="auto"/>
        <w:rPr>
          <w:rFonts w:asciiTheme="minorHAnsi" w:hAnsiTheme="minorHAnsi" w:cstheme="minorHAnsi"/>
          <w:b/>
        </w:rPr>
      </w:pPr>
    </w:p>
    <w:p w:rsidR="00C035EC" w:rsidRPr="00450482" w:rsidP="00C035EC" w14:paraId="420256D1" w14:textId="77777777">
      <w:pPr>
        <w:numPr>
          <w:ilvl w:val="0"/>
          <w:numId w:val="37"/>
        </w:numPr>
        <w:spacing w:after="0" w:line="360" w:lineRule="auto"/>
        <w:ind w:left="714" w:hanging="357"/>
        <w:rPr>
          <w:rFonts w:asciiTheme="minorHAnsi" w:hAnsiTheme="minorHAnsi" w:cstheme="minorHAnsi"/>
        </w:rPr>
      </w:pPr>
      <w:r w:rsidRPr="00450482">
        <w:rPr>
          <w:rFonts w:asciiTheme="minorHAnsi" w:hAnsiTheme="minorHAnsi" w:cstheme="minorHAnsi"/>
        </w:rPr>
        <w:t>Websites Creation, Publishing the sites &amp; manage the sites which are published with the help of Magnolia tool.</w:t>
      </w:r>
    </w:p>
    <w:p w:rsidR="00C035EC" w:rsidRPr="00483A87" w:rsidP="00C035EC" w14:paraId="6EC956A8" w14:textId="77777777">
      <w:pPr>
        <w:numPr>
          <w:ilvl w:val="0"/>
          <w:numId w:val="37"/>
        </w:numPr>
        <w:spacing w:after="0" w:line="360" w:lineRule="auto"/>
        <w:ind w:left="714" w:hanging="357"/>
        <w:rPr>
          <w:rFonts w:asciiTheme="minorHAnsi" w:hAnsiTheme="minorHAnsi" w:cstheme="minorHAnsi"/>
        </w:rPr>
      </w:pPr>
      <w:r>
        <w:rPr>
          <w:rFonts w:asciiTheme="minorHAnsi" w:hAnsiTheme="minorHAnsi" w:cstheme="minorHAnsi"/>
        </w:rPr>
        <w:t>Giving the demo to client on User story development and get the approval.</w:t>
      </w:r>
    </w:p>
    <w:p w:rsidR="00C035EC" w:rsidRPr="000B79A7" w:rsidP="00C035EC" w14:paraId="3D0E56DB" w14:textId="77777777">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Involved in writing clear and concise Test cases and executing the test cases.</w:t>
      </w:r>
    </w:p>
    <w:p w:rsidR="00C035EC" w:rsidRPr="000B79A7" w:rsidP="00C035EC" w14:paraId="6A26D1B8" w14:textId="77777777">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 xml:space="preserve">Performing sanity testing once the build is ready to test </w:t>
      </w:r>
      <w:r w:rsidRPr="000B79A7">
        <w:rPr>
          <w:rFonts w:asciiTheme="minorHAnsi" w:hAnsiTheme="minorHAnsi" w:cstheme="minorHAnsi"/>
        </w:rPr>
        <w:t>(end to end).</w:t>
      </w:r>
    </w:p>
    <w:p w:rsidR="0095064B" w:rsidRPr="004F3ECA" w:rsidP="0095064B" w14:paraId="0388A850" w14:textId="5D5A9B2A">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Involved in Defect Triage meeting and interact with the developer to resolve issues.</w:t>
      </w:r>
    </w:p>
    <w:p w:rsidR="00D97346" w:rsidRPr="00AA28B0" w:rsidP="00D97346" w14:paraId="49D16F20" w14:textId="46C689F3">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Tracking the defects in JIRA and verifying the same after fixing.</w:t>
      </w:r>
    </w:p>
    <w:p w:rsidR="00C035EC" w:rsidRPr="007F0EF3" w:rsidP="00C035EC" w14:paraId="64267A97" w14:textId="77777777">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Daily Status calls with team and weekly status reports.</w:t>
      </w:r>
    </w:p>
    <w:p w:rsidR="00D669F1" w:rsidRPr="0024113C" w:rsidP="00D669F1" w14:paraId="6DB155CB" w14:textId="5AE0B30A">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Attending daily scrum call with leaders to update on project</w:t>
      </w:r>
    </w:p>
    <w:p w:rsidR="00C035EC" w:rsidRPr="007F0EF3" w:rsidP="00C035EC" w14:paraId="502BA3C2" w14:textId="77777777">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Preparing the TSR (Test Summary Report) for each sprint</w:t>
      </w:r>
      <w:r w:rsidRPr="007F0EF3">
        <w:rPr>
          <w:rFonts w:asciiTheme="minorHAnsi" w:hAnsiTheme="minorHAnsi" w:cstheme="minorHAnsi"/>
        </w:rPr>
        <w:tab/>
      </w:r>
    </w:p>
    <w:p w:rsidR="000E52EC" w:rsidP="000E52EC" w14:paraId="172AC304" w14:textId="75681FB8">
      <w:pPr>
        <w:numPr>
          <w:ilvl w:val="0"/>
          <w:numId w:val="37"/>
        </w:numPr>
        <w:spacing w:after="0" w:line="360" w:lineRule="auto"/>
        <w:ind w:left="714" w:hanging="357"/>
        <w:rPr>
          <w:rFonts w:asciiTheme="minorHAnsi" w:hAnsiTheme="minorHAnsi" w:cstheme="minorHAnsi"/>
        </w:rPr>
      </w:pPr>
      <w:r w:rsidRPr="007F0EF3">
        <w:rPr>
          <w:rFonts w:asciiTheme="minorHAnsi" w:hAnsiTheme="minorHAnsi" w:cstheme="minorHAnsi"/>
        </w:rPr>
        <w:t>This project we followed Agile process</w:t>
      </w:r>
    </w:p>
    <w:p w:rsidR="00040999" w:rsidRPr="00040999" w:rsidP="00040999" w14:paraId="299B2637" w14:textId="77777777">
      <w:pPr>
        <w:spacing w:after="0" w:line="360" w:lineRule="auto"/>
        <w:ind w:left="714"/>
        <w:rPr>
          <w:rFonts w:asciiTheme="minorHAnsi" w:hAnsiTheme="minorHAnsi" w:cstheme="minorHAnsi"/>
        </w:rPr>
      </w:pPr>
    </w:p>
    <w:p w:rsidR="000E52EC" w:rsidP="000E52EC" w14:paraId="5085994E" w14:textId="67C6CA9F">
      <w:pPr>
        <w:pStyle w:val="TOC8"/>
        <w:tabs>
          <w:tab w:val="left" w:pos="720"/>
          <w:tab w:val="left" w:pos="2160"/>
        </w:tabs>
        <w:spacing w:after="0" w:line="360" w:lineRule="auto"/>
        <w:jc w:val="both"/>
        <w:rPr>
          <w:rFonts w:asciiTheme="minorHAnsi" w:hAnsiTheme="minorHAnsi" w:cstheme="minorHAnsi"/>
          <w:b/>
        </w:rPr>
      </w:pPr>
      <w:r w:rsidRPr="00703C9B">
        <w:rPr>
          <w:rFonts w:asciiTheme="minorHAnsi" w:hAnsiTheme="minorHAnsi" w:cstheme="minorHAnsi"/>
          <w:b/>
        </w:rPr>
        <w:t xml:space="preserve">Project </w:t>
      </w:r>
      <w:r>
        <w:rPr>
          <w:rFonts w:asciiTheme="minorHAnsi" w:hAnsiTheme="minorHAnsi" w:cstheme="minorHAnsi"/>
          <w:b/>
        </w:rPr>
        <w:t>5</w:t>
      </w:r>
      <w:r w:rsidRPr="00703C9B">
        <w:rPr>
          <w:rFonts w:asciiTheme="minorHAnsi" w:hAnsiTheme="minorHAnsi" w:cstheme="minorHAnsi"/>
          <w:b/>
        </w:rPr>
        <w:t xml:space="preserve">#: </w:t>
      </w:r>
    </w:p>
    <w:p w:rsidR="000E52EC" w:rsidP="000E52EC" w14:paraId="30572D0A" w14:textId="6C1F61BD">
      <w:pPr>
        <w:pStyle w:val="TOC8"/>
        <w:tabs>
          <w:tab w:val="left" w:pos="720"/>
          <w:tab w:val="left" w:pos="2160"/>
        </w:tabs>
        <w:spacing w:after="0" w:line="360" w:lineRule="auto"/>
        <w:jc w:val="both"/>
        <w:rPr>
          <w:rFonts w:asciiTheme="minorHAnsi" w:hAnsiTheme="minorHAnsi" w:cstheme="minorHAnsi"/>
          <w:b/>
          <w:bCs/>
        </w:rPr>
      </w:pPr>
      <w:r w:rsidRPr="00703C9B">
        <w:rPr>
          <w:rFonts w:asciiTheme="minorHAnsi" w:hAnsiTheme="minorHAnsi" w:cstheme="minorHAnsi"/>
          <w:b/>
        </w:rPr>
        <w:t xml:space="preserve">Client: </w:t>
      </w:r>
      <w:r w:rsidR="007A19A1">
        <w:rPr>
          <w:rFonts w:asciiTheme="minorHAnsi" w:hAnsiTheme="minorHAnsi" w:cstheme="minorHAnsi"/>
          <w:b/>
          <w:bCs/>
        </w:rPr>
        <w:t>Lufthansa Airlines</w:t>
      </w:r>
    </w:p>
    <w:p w:rsidR="000E52EC" w:rsidRPr="000E52EC" w:rsidP="000E52EC" w14:paraId="1B679B19" w14:textId="50083503">
      <w:pPr>
        <w:pStyle w:val="TOC8"/>
        <w:tabs>
          <w:tab w:val="left" w:pos="720"/>
          <w:tab w:val="left" w:pos="2160"/>
        </w:tabs>
        <w:spacing w:after="0" w:line="360" w:lineRule="auto"/>
        <w:jc w:val="both"/>
        <w:rPr>
          <w:rFonts w:asciiTheme="minorHAnsi" w:hAnsiTheme="minorHAnsi" w:cstheme="minorHAnsi"/>
          <w:b/>
          <w:lang w:val="en-IN"/>
        </w:rPr>
      </w:pPr>
      <w:r w:rsidRPr="000E52EC">
        <w:rPr>
          <w:rFonts w:asciiTheme="minorHAnsi" w:hAnsiTheme="minorHAnsi" w:cstheme="minorHAnsi"/>
          <w:b/>
          <w:bCs/>
          <w:lang w:val="en-IN"/>
        </w:rPr>
        <w:t xml:space="preserve">Period: </w:t>
      </w:r>
      <w:r w:rsidR="00F96C4A">
        <w:rPr>
          <w:rFonts w:asciiTheme="minorHAnsi" w:hAnsiTheme="minorHAnsi" w:cstheme="minorHAnsi"/>
          <w:b/>
          <w:bCs/>
          <w:lang w:val="en-IN"/>
        </w:rPr>
        <w:t>Jun</w:t>
      </w:r>
      <w:r w:rsidR="00967B83">
        <w:rPr>
          <w:rFonts w:asciiTheme="minorHAnsi" w:hAnsiTheme="minorHAnsi" w:cstheme="minorHAnsi"/>
          <w:b/>
          <w:bCs/>
          <w:lang w:val="en-IN"/>
        </w:rPr>
        <w:t xml:space="preserve"> 201</w:t>
      </w:r>
      <w:r w:rsidR="001F28FA">
        <w:rPr>
          <w:rFonts w:asciiTheme="minorHAnsi" w:hAnsiTheme="minorHAnsi" w:cstheme="minorHAnsi"/>
          <w:b/>
          <w:bCs/>
          <w:lang w:val="en-IN"/>
        </w:rPr>
        <w:t>6</w:t>
      </w:r>
      <w:r w:rsidRPr="000E52EC">
        <w:rPr>
          <w:rFonts w:asciiTheme="minorHAnsi" w:hAnsiTheme="minorHAnsi" w:cstheme="minorHAnsi"/>
          <w:b/>
          <w:bCs/>
          <w:lang w:val="en-IN"/>
        </w:rPr>
        <w:t xml:space="preserve"> to </w:t>
      </w:r>
      <w:r w:rsidR="00722614">
        <w:rPr>
          <w:rFonts w:asciiTheme="minorHAnsi" w:hAnsiTheme="minorHAnsi" w:cstheme="minorHAnsi"/>
          <w:b/>
          <w:bCs/>
          <w:lang w:val="en-IN"/>
        </w:rPr>
        <w:t>April</w:t>
      </w:r>
      <w:r w:rsidR="00AF262C">
        <w:rPr>
          <w:rFonts w:asciiTheme="minorHAnsi" w:hAnsiTheme="minorHAnsi" w:cstheme="minorHAnsi"/>
          <w:b/>
          <w:bCs/>
          <w:lang w:val="en-IN"/>
        </w:rPr>
        <w:t xml:space="preserve"> </w:t>
      </w:r>
      <w:r w:rsidR="00CF0090">
        <w:rPr>
          <w:rFonts w:asciiTheme="minorHAnsi" w:hAnsiTheme="minorHAnsi" w:cstheme="minorHAnsi"/>
          <w:b/>
          <w:bCs/>
          <w:lang w:val="en-IN"/>
        </w:rPr>
        <w:t>201</w:t>
      </w:r>
      <w:r w:rsidR="001F28FA">
        <w:rPr>
          <w:rFonts w:asciiTheme="minorHAnsi" w:hAnsiTheme="minorHAnsi" w:cstheme="minorHAnsi"/>
          <w:b/>
          <w:bCs/>
          <w:lang w:val="en-IN"/>
        </w:rPr>
        <w:t>7</w:t>
      </w:r>
    </w:p>
    <w:p w:rsidR="000E52EC" w:rsidP="000E52EC" w14:paraId="1C4FEA1C" w14:textId="00E04417">
      <w:pPr>
        <w:pStyle w:val="TOC8"/>
        <w:tabs>
          <w:tab w:val="left" w:pos="720"/>
          <w:tab w:val="left" w:pos="2160"/>
        </w:tabs>
        <w:spacing w:after="0" w:line="240" w:lineRule="auto"/>
        <w:rPr>
          <w:rFonts w:asciiTheme="minorHAnsi" w:hAnsiTheme="minorHAnsi" w:cstheme="minorHAnsi"/>
          <w:b/>
          <w:lang w:val="en-IN"/>
        </w:rPr>
      </w:pPr>
      <w:r w:rsidRPr="000E52EC">
        <w:rPr>
          <w:rFonts w:asciiTheme="minorHAnsi" w:hAnsiTheme="minorHAnsi" w:cstheme="minorHAnsi"/>
          <w:b/>
          <w:lang w:val="en-IN"/>
        </w:rPr>
        <w:t xml:space="preserve">Role: </w:t>
      </w:r>
      <w:r w:rsidR="00F02EED">
        <w:rPr>
          <w:rFonts w:asciiTheme="minorHAnsi" w:hAnsiTheme="minorHAnsi" w:cstheme="minorHAnsi"/>
          <w:b/>
          <w:lang w:val="en-IN"/>
        </w:rPr>
        <w:t>Test</w:t>
      </w:r>
      <w:r w:rsidRPr="000E52EC">
        <w:rPr>
          <w:rFonts w:asciiTheme="minorHAnsi" w:hAnsiTheme="minorHAnsi" w:cstheme="minorHAnsi"/>
          <w:b/>
          <w:lang w:val="en-IN"/>
        </w:rPr>
        <w:t xml:space="preserve"> Engineer</w:t>
      </w:r>
    </w:p>
    <w:p w:rsidR="00012473" w:rsidP="000E52EC" w14:paraId="4D2B9BFC" w14:textId="77777777">
      <w:pPr>
        <w:pStyle w:val="TOC8"/>
        <w:tabs>
          <w:tab w:val="left" w:pos="720"/>
          <w:tab w:val="left" w:pos="2160"/>
        </w:tabs>
        <w:spacing w:after="0" w:line="240" w:lineRule="auto"/>
        <w:rPr>
          <w:rFonts w:asciiTheme="minorHAnsi" w:hAnsiTheme="minorHAnsi" w:cstheme="minorHAnsi"/>
          <w:b/>
          <w:lang w:val="en-IN"/>
        </w:rPr>
      </w:pPr>
    </w:p>
    <w:p w:rsidR="000E52EC" w:rsidRPr="000E52EC" w:rsidP="000E52EC" w14:paraId="294980C3" w14:textId="77777777">
      <w:pPr>
        <w:pStyle w:val="TOC8"/>
        <w:tabs>
          <w:tab w:val="left" w:pos="720"/>
          <w:tab w:val="left" w:pos="2160"/>
        </w:tabs>
        <w:spacing w:after="0" w:line="240" w:lineRule="auto"/>
        <w:rPr>
          <w:rFonts w:asciiTheme="minorHAnsi" w:hAnsiTheme="minorHAnsi" w:cstheme="minorHAnsi"/>
          <w:b/>
          <w:lang w:val="en-IN"/>
        </w:rPr>
      </w:pPr>
    </w:p>
    <w:p w:rsidR="000E52EC" w:rsidP="000E52EC" w14:paraId="40D4E613" w14:textId="77777777">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Responsibilities:</w:t>
      </w:r>
    </w:p>
    <w:p w:rsidR="000E52EC" w:rsidRPr="00703C9B" w:rsidP="000E52EC" w14:paraId="428B3FB1" w14:textId="77777777">
      <w:pPr>
        <w:pStyle w:val="TOC8"/>
        <w:tabs>
          <w:tab w:val="left" w:pos="720"/>
          <w:tab w:val="left" w:pos="2160"/>
        </w:tabs>
        <w:spacing w:after="0" w:line="240" w:lineRule="auto"/>
        <w:rPr>
          <w:rFonts w:asciiTheme="minorHAnsi" w:hAnsiTheme="minorHAnsi" w:cstheme="minorHAnsi"/>
          <w:b/>
        </w:rPr>
      </w:pPr>
    </w:p>
    <w:p w:rsidR="00815A69" w:rsidRPr="004D4C41" w:rsidP="00815A69" w14:paraId="37940F17" w14:textId="77777777">
      <w:pPr>
        <w:numPr>
          <w:ilvl w:val="0"/>
          <w:numId w:val="37"/>
        </w:numPr>
        <w:spacing w:after="0" w:line="360" w:lineRule="auto"/>
        <w:ind w:left="714" w:hanging="357"/>
        <w:rPr>
          <w:rFonts w:asciiTheme="minorHAnsi" w:hAnsiTheme="minorHAnsi" w:cstheme="minorHAnsi"/>
        </w:rPr>
      </w:pPr>
      <w:r w:rsidRPr="004D4C41">
        <w:rPr>
          <w:rFonts w:asciiTheme="minorHAnsi" w:hAnsiTheme="minorHAnsi" w:cstheme="minorHAnsi"/>
        </w:rPr>
        <w:t>Understanding of requirements Analysis by studying the requirement Documents.</w:t>
      </w:r>
    </w:p>
    <w:p w:rsidR="00815A69" w:rsidRPr="004D4C41" w:rsidP="00815A69" w14:paraId="4613B8C0" w14:textId="77777777">
      <w:pPr>
        <w:numPr>
          <w:ilvl w:val="0"/>
          <w:numId w:val="37"/>
        </w:numPr>
        <w:spacing w:after="0" w:line="360" w:lineRule="auto"/>
        <w:ind w:left="714" w:hanging="357"/>
        <w:rPr>
          <w:rFonts w:asciiTheme="minorHAnsi" w:hAnsiTheme="minorHAnsi" w:cstheme="minorHAnsi"/>
        </w:rPr>
      </w:pPr>
      <w:r w:rsidRPr="004D4C41">
        <w:rPr>
          <w:rFonts w:asciiTheme="minorHAnsi" w:hAnsiTheme="minorHAnsi" w:cstheme="minorHAnsi"/>
        </w:rPr>
        <w:t>Understanding the business requirements and report requirements for testing the reports to meet the customer expectations.</w:t>
      </w:r>
    </w:p>
    <w:p w:rsidR="0024113C" w:rsidRPr="00282E2D" w:rsidP="0024113C" w14:paraId="5B80BABE" w14:textId="6ABC2315">
      <w:pPr>
        <w:numPr>
          <w:ilvl w:val="0"/>
          <w:numId w:val="37"/>
        </w:numPr>
        <w:spacing w:after="0" w:line="360" w:lineRule="auto"/>
        <w:ind w:left="714" w:hanging="357"/>
        <w:rPr>
          <w:rFonts w:asciiTheme="minorHAnsi" w:hAnsiTheme="minorHAnsi" w:cstheme="minorHAnsi"/>
        </w:rPr>
      </w:pPr>
      <w:r w:rsidRPr="004D4C41">
        <w:rPr>
          <w:rFonts w:asciiTheme="minorHAnsi" w:hAnsiTheme="minorHAnsi" w:cstheme="minorHAnsi"/>
        </w:rPr>
        <w:t>Involved in Automation UFT scripts execution, debugging the test scripts and reporting.</w:t>
      </w:r>
    </w:p>
    <w:p w:rsidR="00815A69" w:rsidRPr="004D4C41" w:rsidP="00815A69" w14:paraId="0424028A" w14:textId="77777777">
      <w:pPr>
        <w:numPr>
          <w:ilvl w:val="0"/>
          <w:numId w:val="37"/>
        </w:numPr>
        <w:spacing w:after="0" w:line="360" w:lineRule="auto"/>
        <w:ind w:left="714" w:hanging="357"/>
        <w:rPr>
          <w:rFonts w:asciiTheme="minorHAnsi" w:hAnsiTheme="minorHAnsi" w:cstheme="minorHAnsi"/>
        </w:rPr>
      </w:pPr>
      <w:r w:rsidRPr="004D4C41">
        <w:rPr>
          <w:rFonts w:asciiTheme="minorHAnsi" w:hAnsiTheme="minorHAnsi" w:cstheme="minorHAnsi"/>
        </w:rPr>
        <w:t>Involved in writing/executing/reviewing GUI, Functional, Integration and Regression Test cases to validate the functionality.</w:t>
      </w:r>
    </w:p>
    <w:p w:rsidR="00F80DC8" w:rsidRPr="007827F5" w:rsidP="00F80DC8" w14:paraId="1838750B" w14:textId="71FEFC90">
      <w:pPr>
        <w:numPr>
          <w:ilvl w:val="0"/>
          <w:numId w:val="37"/>
        </w:numPr>
        <w:spacing w:after="0" w:line="360" w:lineRule="auto"/>
        <w:ind w:left="714" w:hanging="357"/>
        <w:rPr>
          <w:rFonts w:asciiTheme="minorHAnsi" w:hAnsiTheme="minorHAnsi" w:cstheme="minorHAnsi"/>
        </w:rPr>
      </w:pPr>
      <w:r w:rsidRPr="004D4C41">
        <w:rPr>
          <w:rFonts w:asciiTheme="minorHAnsi" w:hAnsiTheme="minorHAnsi" w:cstheme="minorHAnsi"/>
        </w:rPr>
        <w:t>Reported &amp; tracked defects to closure and prepared defect tracking documents.</w:t>
      </w:r>
    </w:p>
    <w:p w:rsidR="00815A69" w:rsidRPr="004D4C41" w:rsidP="00815A69" w14:paraId="3D9B0AA8" w14:textId="77777777">
      <w:pPr>
        <w:numPr>
          <w:ilvl w:val="0"/>
          <w:numId w:val="37"/>
        </w:numPr>
        <w:spacing w:after="0" w:line="360" w:lineRule="auto"/>
        <w:ind w:left="714" w:hanging="357"/>
        <w:rPr>
          <w:rFonts w:asciiTheme="minorHAnsi" w:hAnsiTheme="minorHAnsi" w:cstheme="minorHAnsi"/>
        </w:rPr>
      </w:pPr>
      <w:r w:rsidRPr="004D4C41">
        <w:rPr>
          <w:rFonts w:asciiTheme="minorHAnsi" w:hAnsiTheme="minorHAnsi" w:cstheme="minorHAnsi"/>
        </w:rPr>
        <w:t>Using JIRA for incidents tracking for CR’S testing and updating with results</w:t>
      </w:r>
    </w:p>
    <w:p w:rsidR="00EB73C6" w:rsidP="00547A3E" w14:paraId="55EDE968" w14:textId="767B1DB7">
      <w:pPr>
        <w:numPr>
          <w:ilvl w:val="0"/>
          <w:numId w:val="37"/>
        </w:numPr>
        <w:spacing w:after="0" w:line="360" w:lineRule="auto"/>
        <w:ind w:left="714" w:hanging="357"/>
        <w:rPr>
          <w:rFonts w:asciiTheme="minorHAnsi" w:hAnsiTheme="minorHAnsi" w:cstheme="minorHAnsi"/>
        </w:rPr>
      </w:pPr>
      <w:r w:rsidRPr="004D4C41">
        <w:rPr>
          <w:rFonts w:asciiTheme="minorHAnsi" w:hAnsiTheme="minorHAnsi" w:cstheme="minorHAnsi"/>
        </w:rPr>
        <w:t>Quick learner with an ability to understand new concepts, technologies and product functionality.</w:t>
      </w:r>
    </w:p>
    <w:p w:rsidR="00A61523" w:rsidP="00A61523" w14:paraId="46E31DBC" w14:textId="77777777">
      <w:pPr>
        <w:spacing w:after="0" w:line="360" w:lineRule="auto"/>
        <w:rPr>
          <w:rFonts w:asciiTheme="minorHAnsi" w:hAnsiTheme="minorHAnsi" w:cstheme="minorHAnsi"/>
        </w:rPr>
      </w:pPr>
    </w:p>
    <w:p w:rsidR="00A61523" w:rsidP="00A61523" w14:paraId="59E811F7" w14:textId="2D0C02BC">
      <w:pPr>
        <w:pStyle w:val="TOC8"/>
        <w:tabs>
          <w:tab w:val="left" w:pos="720"/>
          <w:tab w:val="left" w:pos="2160"/>
        </w:tabs>
        <w:spacing w:after="0" w:line="360" w:lineRule="auto"/>
        <w:jc w:val="both"/>
        <w:rPr>
          <w:rFonts w:asciiTheme="minorHAnsi" w:hAnsiTheme="minorHAnsi" w:cstheme="minorHAnsi"/>
          <w:b/>
        </w:rPr>
      </w:pPr>
      <w:r w:rsidRPr="00703C9B">
        <w:rPr>
          <w:rFonts w:asciiTheme="minorHAnsi" w:hAnsiTheme="minorHAnsi" w:cstheme="minorHAnsi"/>
          <w:b/>
        </w:rPr>
        <w:t xml:space="preserve">Project </w:t>
      </w:r>
      <w:r w:rsidR="00F96C4A">
        <w:rPr>
          <w:rFonts w:asciiTheme="minorHAnsi" w:hAnsiTheme="minorHAnsi" w:cstheme="minorHAnsi"/>
          <w:b/>
        </w:rPr>
        <w:t>6</w:t>
      </w:r>
      <w:r w:rsidRPr="00703C9B">
        <w:rPr>
          <w:rFonts w:asciiTheme="minorHAnsi" w:hAnsiTheme="minorHAnsi" w:cstheme="minorHAnsi"/>
          <w:b/>
        </w:rPr>
        <w:t xml:space="preserve">#: </w:t>
      </w:r>
    </w:p>
    <w:p w:rsidR="00A61523" w:rsidP="00A61523" w14:paraId="3706228C" w14:textId="22565228">
      <w:pPr>
        <w:pStyle w:val="TOC8"/>
        <w:tabs>
          <w:tab w:val="left" w:pos="720"/>
          <w:tab w:val="left" w:pos="2160"/>
        </w:tabs>
        <w:spacing w:after="0" w:line="360" w:lineRule="auto"/>
        <w:jc w:val="both"/>
        <w:rPr>
          <w:rFonts w:asciiTheme="minorHAnsi" w:hAnsiTheme="minorHAnsi" w:cstheme="minorHAnsi"/>
          <w:b/>
          <w:bCs/>
        </w:rPr>
      </w:pPr>
      <w:r w:rsidRPr="00703C9B">
        <w:rPr>
          <w:rFonts w:asciiTheme="minorHAnsi" w:hAnsiTheme="minorHAnsi" w:cstheme="minorHAnsi"/>
          <w:b/>
        </w:rPr>
        <w:t xml:space="preserve">Client: </w:t>
      </w:r>
      <w:r>
        <w:rPr>
          <w:rFonts w:asciiTheme="minorHAnsi" w:hAnsiTheme="minorHAnsi" w:cstheme="minorHAnsi"/>
          <w:b/>
          <w:bCs/>
        </w:rPr>
        <w:t>Hilton</w:t>
      </w:r>
    </w:p>
    <w:p w:rsidR="00A61523" w:rsidRPr="000E52EC" w:rsidP="00A61523" w14:paraId="01682B55" w14:textId="5E657AAE">
      <w:pPr>
        <w:pStyle w:val="TOC8"/>
        <w:tabs>
          <w:tab w:val="left" w:pos="720"/>
          <w:tab w:val="left" w:pos="2160"/>
        </w:tabs>
        <w:spacing w:after="0" w:line="360" w:lineRule="auto"/>
        <w:jc w:val="both"/>
        <w:rPr>
          <w:rFonts w:asciiTheme="minorHAnsi" w:hAnsiTheme="minorHAnsi" w:cstheme="minorHAnsi"/>
          <w:b/>
          <w:lang w:val="en-IN"/>
        </w:rPr>
      </w:pPr>
      <w:r w:rsidRPr="000E52EC">
        <w:rPr>
          <w:rFonts w:asciiTheme="minorHAnsi" w:hAnsiTheme="minorHAnsi" w:cstheme="minorHAnsi"/>
          <w:b/>
          <w:bCs/>
          <w:lang w:val="en-IN"/>
        </w:rPr>
        <w:t xml:space="preserve">Period: </w:t>
      </w:r>
      <w:r>
        <w:rPr>
          <w:rFonts w:asciiTheme="minorHAnsi" w:hAnsiTheme="minorHAnsi" w:cstheme="minorHAnsi"/>
          <w:b/>
          <w:bCs/>
          <w:lang w:val="en-IN"/>
        </w:rPr>
        <w:t>Dec 2014</w:t>
      </w:r>
      <w:r w:rsidRPr="000E52EC">
        <w:rPr>
          <w:rFonts w:asciiTheme="minorHAnsi" w:hAnsiTheme="minorHAnsi" w:cstheme="minorHAnsi"/>
          <w:b/>
          <w:bCs/>
          <w:lang w:val="en-IN"/>
        </w:rPr>
        <w:t xml:space="preserve"> to </w:t>
      </w:r>
      <w:r>
        <w:rPr>
          <w:rFonts w:asciiTheme="minorHAnsi" w:hAnsiTheme="minorHAnsi" w:cstheme="minorHAnsi"/>
          <w:b/>
          <w:bCs/>
          <w:lang w:val="en-IN"/>
        </w:rPr>
        <w:t>June 201</w:t>
      </w:r>
      <w:r w:rsidR="001F28FA">
        <w:rPr>
          <w:rFonts w:asciiTheme="minorHAnsi" w:hAnsiTheme="minorHAnsi" w:cstheme="minorHAnsi"/>
          <w:b/>
          <w:bCs/>
          <w:lang w:val="en-IN"/>
        </w:rPr>
        <w:t>6</w:t>
      </w:r>
    </w:p>
    <w:p w:rsidR="00A61523" w:rsidP="00A61523" w14:paraId="14530086" w14:textId="6A29C58D">
      <w:pPr>
        <w:pStyle w:val="TOC8"/>
        <w:tabs>
          <w:tab w:val="left" w:pos="720"/>
          <w:tab w:val="left" w:pos="2160"/>
        </w:tabs>
        <w:spacing w:after="0" w:line="240" w:lineRule="auto"/>
        <w:rPr>
          <w:rFonts w:asciiTheme="minorHAnsi" w:hAnsiTheme="minorHAnsi" w:cstheme="minorHAnsi"/>
          <w:b/>
          <w:lang w:val="en-IN"/>
        </w:rPr>
      </w:pPr>
      <w:r w:rsidRPr="000E52EC">
        <w:rPr>
          <w:rFonts w:asciiTheme="minorHAnsi" w:hAnsiTheme="minorHAnsi" w:cstheme="minorHAnsi"/>
          <w:b/>
          <w:lang w:val="en-IN"/>
        </w:rPr>
        <w:t xml:space="preserve">Role: </w:t>
      </w:r>
      <w:r w:rsidR="00F02EED">
        <w:rPr>
          <w:rFonts w:asciiTheme="minorHAnsi" w:hAnsiTheme="minorHAnsi" w:cstheme="minorHAnsi"/>
          <w:b/>
          <w:lang w:val="en-IN"/>
        </w:rPr>
        <w:t>Test</w:t>
      </w:r>
      <w:r w:rsidRPr="000E52EC">
        <w:rPr>
          <w:rFonts w:asciiTheme="minorHAnsi" w:hAnsiTheme="minorHAnsi" w:cstheme="minorHAnsi"/>
          <w:b/>
          <w:lang w:val="en-IN"/>
        </w:rPr>
        <w:t xml:space="preserve"> Engineer</w:t>
      </w:r>
    </w:p>
    <w:p w:rsidR="007827F5" w:rsidP="00A61523" w14:paraId="5B9AF449" w14:textId="77777777">
      <w:pPr>
        <w:pStyle w:val="TOC8"/>
        <w:tabs>
          <w:tab w:val="left" w:pos="720"/>
          <w:tab w:val="left" w:pos="2160"/>
        </w:tabs>
        <w:spacing w:after="0" w:line="240" w:lineRule="auto"/>
        <w:rPr>
          <w:rFonts w:asciiTheme="minorHAnsi" w:hAnsiTheme="minorHAnsi" w:cstheme="minorHAnsi"/>
          <w:b/>
          <w:lang w:val="en-IN"/>
        </w:rPr>
      </w:pPr>
    </w:p>
    <w:p w:rsidR="00A61523" w:rsidP="00A61523" w14:paraId="4F47C156" w14:textId="77777777">
      <w:pPr>
        <w:pStyle w:val="TOC8"/>
        <w:tabs>
          <w:tab w:val="left" w:pos="720"/>
          <w:tab w:val="left" w:pos="2160"/>
        </w:tabs>
        <w:spacing w:after="0" w:line="240" w:lineRule="auto"/>
        <w:rPr>
          <w:rFonts w:asciiTheme="minorHAnsi" w:hAnsiTheme="minorHAnsi" w:cstheme="minorHAnsi"/>
          <w:b/>
          <w:lang w:val="en-IN"/>
        </w:rPr>
      </w:pPr>
    </w:p>
    <w:p w:rsidR="00A61523" w:rsidRPr="000E52EC" w:rsidP="00A61523" w14:paraId="0ED0EF7A" w14:textId="77777777">
      <w:pPr>
        <w:pStyle w:val="TOC8"/>
        <w:tabs>
          <w:tab w:val="left" w:pos="720"/>
          <w:tab w:val="left" w:pos="2160"/>
        </w:tabs>
        <w:spacing w:after="0" w:line="240" w:lineRule="auto"/>
        <w:rPr>
          <w:rFonts w:asciiTheme="minorHAnsi" w:hAnsiTheme="minorHAnsi" w:cstheme="minorHAnsi"/>
          <w:b/>
          <w:lang w:val="en-IN"/>
        </w:rPr>
      </w:pPr>
    </w:p>
    <w:p w:rsidR="00A61523" w:rsidP="00A61523" w14:paraId="007FD46B" w14:textId="77777777">
      <w:pPr>
        <w:pStyle w:val="TOC8"/>
        <w:tabs>
          <w:tab w:val="left" w:pos="720"/>
          <w:tab w:val="left" w:pos="2160"/>
        </w:tabs>
        <w:spacing w:after="0" w:line="240" w:lineRule="auto"/>
        <w:rPr>
          <w:rFonts w:asciiTheme="minorHAnsi" w:hAnsiTheme="minorHAnsi" w:cstheme="minorHAnsi"/>
          <w:b/>
        </w:rPr>
      </w:pPr>
      <w:r w:rsidRPr="00703C9B">
        <w:rPr>
          <w:rFonts w:asciiTheme="minorHAnsi" w:hAnsiTheme="minorHAnsi" w:cstheme="minorHAnsi"/>
          <w:b/>
        </w:rPr>
        <w:t>Responsibilities:</w:t>
      </w:r>
    </w:p>
    <w:p w:rsidR="00A61523" w:rsidRPr="00703C9B" w:rsidP="00A61523" w14:paraId="4304D015" w14:textId="77777777">
      <w:pPr>
        <w:pStyle w:val="TOC8"/>
        <w:tabs>
          <w:tab w:val="left" w:pos="720"/>
          <w:tab w:val="left" w:pos="2160"/>
        </w:tabs>
        <w:spacing w:after="0" w:line="240" w:lineRule="auto"/>
        <w:rPr>
          <w:rFonts w:asciiTheme="minorHAnsi" w:hAnsiTheme="minorHAnsi" w:cstheme="minorHAnsi"/>
          <w:b/>
        </w:rPr>
      </w:pPr>
    </w:p>
    <w:p w:rsidR="00B064B5" w:rsidRPr="00C44436" w:rsidP="00B064B5" w14:paraId="4F6A576F" w14:textId="77777777">
      <w:pPr>
        <w:numPr>
          <w:ilvl w:val="0"/>
          <w:numId w:val="37"/>
        </w:numPr>
        <w:spacing w:after="0" w:line="360" w:lineRule="auto"/>
        <w:ind w:left="714" w:hanging="357"/>
        <w:rPr>
          <w:rFonts w:asciiTheme="minorHAnsi" w:hAnsiTheme="minorHAnsi" w:cstheme="minorHAnsi"/>
        </w:rPr>
      </w:pPr>
      <w:r w:rsidRPr="00C44436">
        <w:rPr>
          <w:rFonts w:asciiTheme="minorHAnsi" w:hAnsiTheme="minorHAnsi" w:cstheme="minorHAnsi"/>
        </w:rPr>
        <w:t>Involved in collection of requirements from end users, testing of software to enter bugs in QC as well as designing test cases for specified functional requirements.</w:t>
      </w:r>
    </w:p>
    <w:p w:rsidR="00B064B5" w:rsidRPr="00A96709" w:rsidP="00B064B5" w14:paraId="3DA92866" w14:textId="77777777">
      <w:pPr>
        <w:numPr>
          <w:ilvl w:val="0"/>
          <w:numId w:val="37"/>
        </w:numPr>
        <w:spacing w:after="0" w:line="360" w:lineRule="auto"/>
        <w:ind w:left="714" w:hanging="357"/>
        <w:rPr>
          <w:rFonts w:asciiTheme="minorHAnsi" w:hAnsiTheme="minorHAnsi" w:cstheme="minorHAnsi"/>
        </w:rPr>
      </w:pPr>
      <w:r w:rsidRPr="00A96709">
        <w:rPr>
          <w:rFonts w:asciiTheme="minorHAnsi" w:hAnsiTheme="minorHAnsi" w:cstheme="minorHAnsi"/>
        </w:rPr>
        <w:t>Understanding source systems and customer requirements</w:t>
      </w:r>
    </w:p>
    <w:p w:rsidR="0095064B" w:rsidRPr="004F3ECA" w:rsidP="0095064B" w14:paraId="6C51FCFC" w14:textId="5022E01D">
      <w:pPr>
        <w:numPr>
          <w:ilvl w:val="0"/>
          <w:numId w:val="37"/>
        </w:numPr>
        <w:spacing w:after="0" w:line="360" w:lineRule="auto"/>
        <w:ind w:left="714" w:hanging="357"/>
        <w:rPr>
          <w:rFonts w:asciiTheme="minorHAnsi" w:hAnsiTheme="minorHAnsi" w:cstheme="minorHAnsi"/>
        </w:rPr>
      </w:pPr>
      <w:r w:rsidRPr="00A96709">
        <w:rPr>
          <w:rFonts w:asciiTheme="minorHAnsi" w:hAnsiTheme="minorHAnsi" w:cstheme="minorHAnsi"/>
        </w:rPr>
        <w:t>Involved in functional study of the application.</w:t>
      </w:r>
    </w:p>
    <w:p w:rsidR="00B064B5" w:rsidRPr="00A96709" w:rsidP="00B064B5" w14:paraId="434AE1B4" w14:textId="77777777">
      <w:pPr>
        <w:numPr>
          <w:ilvl w:val="0"/>
          <w:numId w:val="37"/>
        </w:numPr>
        <w:spacing w:after="0" w:line="360" w:lineRule="auto"/>
        <w:ind w:left="714" w:hanging="357"/>
        <w:rPr>
          <w:rFonts w:asciiTheme="minorHAnsi" w:hAnsiTheme="minorHAnsi" w:cstheme="minorHAnsi"/>
        </w:rPr>
      </w:pPr>
      <w:r w:rsidRPr="00A96709">
        <w:rPr>
          <w:rFonts w:asciiTheme="minorHAnsi" w:hAnsiTheme="minorHAnsi" w:cstheme="minorHAnsi"/>
        </w:rPr>
        <w:t>Prepared and ran sql queries to verify DIMENSIONAL and FACT tables to have correct computed values.</w:t>
      </w:r>
    </w:p>
    <w:p w:rsidR="000D1432" w:rsidRPr="004F3ECA" w:rsidP="004F3ECA" w14:paraId="40087601" w14:textId="26082026">
      <w:pPr>
        <w:numPr>
          <w:ilvl w:val="0"/>
          <w:numId w:val="37"/>
        </w:numPr>
        <w:spacing w:after="0" w:line="360" w:lineRule="auto"/>
        <w:ind w:left="714" w:hanging="357"/>
        <w:rPr>
          <w:rFonts w:asciiTheme="minorHAnsi" w:hAnsiTheme="minorHAnsi" w:cstheme="minorHAnsi"/>
        </w:rPr>
      </w:pPr>
      <w:r w:rsidRPr="00A96709">
        <w:rPr>
          <w:rFonts w:asciiTheme="minorHAnsi" w:hAnsiTheme="minorHAnsi" w:cstheme="minorHAnsi"/>
        </w:rPr>
        <w:t>Verifying the ETL data in target database</w:t>
      </w:r>
      <w:r w:rsidR="004F3ECA">
        <w:rPr>
          <w:rFonts w:asciiTheme="minorHAnsi" w:hAnsiTheme="minorHAnsi" w:cstheme="minorHAnsi"/>
        </w:rPr>
        <w:t xml:space="preserve"> and </w:t>
      </w:r>
      <w:r w:rsidRPr="00A96709" w:rsidR="004F3ECA">
        <w:rPr>
          <w:rFonts w:asciiTheme="minorHAnsi" w:hAnsiTheme="minorHAnsi" w:cstheme="minorHAnsi"/>
        </w:rPr>
        <w:t>Data Mapping</w:t>
      </w:r>
    </w:p>
    <w:p w:rsidR="00B064B5" w:rsidRPr="000D1432" w:rsidP="00B064B5" w14:paraId="443A61DF" w14:textId="4B4E35C1">
      <w:pPr>
        <w:numPr>
          <w:ilvl w:val="0"/>
          <w:numId w:val="37"/>
        </w:numPr>
        <w:spacing w:after="0" w:line="360" w:lineRule="auto"/>
        <w:ind w:left="714" w:hanging="357"/>
        <w:rPr>
          <w:rFonts w:asciiTheme="minorHAnsi" w:hAnsiTheme="minorHAnsi" w:cstheme="minorHAnsi"/>
        </w:rPr>
      </w:pPr>
      <w:r w:rsidRPr="00A96709">
        <w:rPr>
          <w:rFonts w:asciiTheme="minorHAnsi" w:hAnsiTheme="minorHAnsi" w:cstheme="minorHAnsi"/>
        </w:rPr>
        <w:t>Verifying the data which is loaded into target database.</w:t>
      </w:r>
    </w:p>
    <w:p w:rsidR="00B064B5" w:rsidRPr="00A96709" w:rsidP="00B064B5" w14:paraId="299F0EE0" w14:textId="77777777">
      <w:pPr>
        <w:numPr>
          <w:ilvl w:val="0"/>
          <w:numId w:val="37"/>
        </w:numPr>
        <w:spacing w:after="0" w:line="360" w:lineRule="auto"/>
        <w:ind w:left="714" w:hanging="357"/>
        <w:rPr>
          <w:rFonts w:asciiTheme="minorHAnsi" w:hAnsiTheme="minorHAnsi" w:cstheme="minorHAnsi"/>
        </w:rPr>
      </w:pPr>
      <w:r w:rsidRPr="00A96709">
        <w:rPr>
          <w:rFonts w:asciiTheme="minorHAnsi" w:hAnsiTheme="minorHAnsi" w:cstheme="minorHAnsi"/>
        </w:rPr>
        <w:t>Developed, Reviewed &amp; Executed Test Cases and Designed test data.</w:t>
      </w:r>
    </w:p>
    <w:p w:rsidR="00B064B5" w:rsidRPr="00A96709" w:rsidP="00B064B5" w14:paraId="560A662A" w14:textId="77777777">
      <w:pPr>
        <w:numPr>
          <w:ilvl w:val="0"/>
          <w:numId w:val="37"/>
        </w:numPr>
        <w:spacing w:after="0" w:line="360" w:lineRule="auto"/>
        <w:ind w:left="714" w:hanging="357"/>
        <w:rPr>
          <w:rFonts w:asciiTheme="minorHAnsi" w:hAnsiTheme="minorHAnsi" w:cstheme="minorHAnsi"/>
        </w:rPr>
      </w:pPr>
      <w:r w:rsidRPr="00A96709">
        <w:rPr>
          <w:rFonts w:asciiTheme="minorHAnsi" w:hAnsiTheme="minorHAnsi" w:cstheme="minorHAnsi"/>
        </w:rPr>
        <w:t>Identified Test Cases for Regression testing.</w:t>
      </w:r>
    </w:p>
    <w:p w:rsidR="00C81B1C" w:rsidRPr="00040999" w:rsidP="00040999" w14:paraId="5DFFD4CB" w14:textId="41EB90CF">
      <w:pPr>
        <w:numPr>
          <w:ilvl w:val="0"/>
          <w:numId w:val="37"/>
        </w:numPr>
        <w:spacing w:after="0" w:line="360" w:lineRule="auto"/>
        <w:ind w:left="714" w:hanging="357"/>
        <w:rPr>
          <w:rFonts w:asciiTheme="minorHAnsi" w:hAnsiTheme="minorHAnsi" w:cstheme="minorHAnsi"/>
        </w:rPr>
      </w:pPr>
      <w:r w:rsidRPr="00A96709">
        <w:rPr>
          <w:rFonts w:asciiTheme="minorHAnsi" w:hAnsiTheme="minorHAnsi" w:cstheme="minorHAnsi"/>
        </w:rPr>
        <w:t>Defect Analyzing and Reporting in QC</w:t>
      </w:r>
    </w:p>
    <w:p w:rsidR="00C81B1C" w:rsidRPr="00703C9B" w:rsidP="00C81B1C" w14:paraId="02E67414" w14:textId="77777777">
      <w:pPr>
        <w:spacing w:after="0" w:line="240" w:lineRule="auto"/>
        <w:ind w:left="720"/>
        <w:rPr>
          <w:rFonts w:asciiTheme="minorHAnsi" w:hAnsiTheme="minorHAnsi" w:cstheme="minorHAnsi"/>
        </w:rPr>
      </w:pPr>
    </w:p>
    <w:p w:rsidR="00F966F0" w:rsidRPr="00703C9B" w:rsidP="00703C9B" w14:paraId="4D9B495F" w14:textId="0D85F9AF">
      <w:pPr>
        <w:pStyle w:val="Tit"/>
        <w:pBdr>
          <w:top w:val="double" w:sz="4" w:space="1" w:color="auto"/>
          <w:left w:val="double" w:sz="4" w:space="4" w:color="auto"/>
          <w:bottom w:val="double" w:sz="4" w:space="1" w:color="auto"/>
          <w:right w:val="double" w:sz="4" w:space="4" w:color="auto"/>
        </w:pBdr>
        <w:shd w:val="pct25" w:color="C4BC96" w:fill="E5E5E5" w:themeColor="background2" w:themeShade="BF"/>
        <w:spacing w:after="0"/>
        <w:ind w:left="0" w:right="-155" w:firstLine="0"/>
        <w:rPr>
          <w:rFonts w:asciiTheme="minorHAnsi" w:hAnsiTheme="minorHAnsi" w:cstheme="minorHAnsi"/>
          <w:sz w:val="22"/>
          <w:szCs w:val="22"/>
        </w:rPr>
      </w:pPr>
      <w:r>
        <w:rPr>
          <w:rFonts w:asciiTheme="minorHAnsi" w:hAnsiTheme="minorHAnsi" w:cstheme="minorHAnsi"/>
          <w:sz w:val="22"/>
          <w:szCs w:val="22"/>
        </w:rPr>
        <w:t>Education</w:t>
      </w:r>
    </w:p>
    <w:p w:rsidR="00703C9B" w:rsidRPr="00703C9B" w:rsidP="00A3160E" w14:paraId="241F9FA2" w14:textId="193BEF72">
      <w:pPr>
        <w:pStyle w:val="NoSpacing"/>
        <w:rPr>
          <w:rFonts w:asciiTheme="minorHAnsi" w:hAnsiTheme="minorHAnsi" w:cstheme="minorHAnsi"/>
          <w:b/>
        </w:rPr>
      </w:pPr>
    </w:p>
    <w:p w:rsidR="00EB1A1E" w:rsidRPr="00547A3E" w:rsidP="00EB1A1E" w14:paraId="735EBAF1" w14:textId="29494F7B">
      <w:pPr>
        <w:pStyle w:val="BodyText3"/>
        <w:numPr>
          <w:ilvl w:val="0"/>
          <w:numId w:val="44"/>
        </w:numPr>
        <w:spacing w:after="0"/>
        <w:rPr>
          <w:bCs/>
          <w:sz w:val="22"/>
          <w:szCs w:val="22"/>
        </w:rPr>
      </w:pPr>
      <w:r w:rsidRPr="00970772">
        <w:rPr>
          <w:bCs/>
          <w:sz w:val="22"/>
          <w:szCs w:val="22"/>
        </w:rPr>
        <w:t>M</w:t>
      </w:r>
      <w:r>
        <w:rPr>
          <w:bCs/>
          <w:sz w:val="22"/>
          <w:szCs w:val="22"/>
        </w:rPr>
        <w:t xml:space="preserve">aster of </w:t>
      </w:r>
      <w:r w:rsidR="00A3160E">
        <w:rPr>
          <w:bCs/>
          <w:sz w:val="22"/>
          <w:szCs w:val="22"/>
          <w:lang w:val="en-US"/>
        </w:rPr>
        <w:t xml:space="preserve">Business Administration </w:t>
      </w:r>
      <w:r>
        <w:rPr>
          <w:bCs/>
          <w:sz w:val="22"/>
          <w:szCs w:val="22"/>
        </w:rPr>
        <w:t xml:space="preserve"> </w:t>
      </w:r>
      <w:r>
        <w:rPr>
          <w:bCs/>
          <w:sz w:val="22"/>
          <w:szCs w:val="22"/>
          <w:lang w:val="en-US"/>
        </w:rPr>
        <w:t xml:space="preserve">from </w:t>
      </w:r>
      <w:r w:rsidRPr="00A3160E" w:rsidR="00A3160E">
        <w:rPr>
          <w:b/>
          <w:sz w:val="22"/>
          <w:szCs w:val="22"/>
          <w:lang w:val="en-US"/>
        </w:rPr>
        <w:t>Bangalore Univer</w:t>
      </w:r>
      <w:r w:rsidR="00A3160E">
        <w:rPr>
          <w:b/>
          <w:sz w:val="22"/>
          <w:szCs w:val="22"/>
          <w:lang w:val="en-US"/>
        </w:rPr>
        <w:t>s</w:t>
      </w:r>
      <w:r w:rsidRPr="00A3160E" w:rsidR="00A3160E">
        <w:rPr>
          <w:b/>
          <w:sz w:val="22"/>
          <w:szCs w:val="22"/>
          <w:lang w:val="en-US"/>
        </w:rPr>
        <w:t>i</w:t>
      </w:r>
      <w:r w:rsidR="00A3160E">
        <w:rPr>
          <w:b/>
          <w:sz w:val="22"/>
          <w:szCs w:val="22"/>
          <w:lang w:val="en-US"/>
        </w:rPr>
        <w:t>t</w:t>
      </w:r>
      <w:r w:rsidRPr="00A3160E" w:rsidR="00A3160E">
        <w:rPr>
          <w:b/>
          <w:sz w:val="22"/>
          <w:szCs w:val="22"/>
          <w:lang w:val="en-US"/>
        </w:rPr>
        <w:t>y</w:t>
      </w:r>
      <w:r w:rsidR="00A3160E">
        <w:rPr>
          <w:bCs/>
          <w:sz w:val="22"/>
          <w:szCs w:val="22"/>
          <w:lang w:val="en-US"/>
        </w:rPr>
        <w:t>.</w:t>
      </w:r>
    </w:p>
    <w:p w:rsidR="00703C9B" w:rsidRPr="00703C9B" w:rsidP="00703C9B" w14:paraId="0D90F4A6" w14:textId="77777777">
      <w:pPr>
        <w:spacing w:after="0" w:line="280" w:lineRule="exact"/>
        <w:rPr>
          <w:rFonts w:asciiTheme="minorHAnsi" w:hAnsiTheme="minorHAnsi" w:cstheme="minorHAnsi"/>
          <w:b/>
          <w:spacing w:val="4"/>
        </w:rPr>
      </w:pPr>
    </w:p>
    <w:p w:rsidR="00703C9B" w:rsidRPr="00703C9B" w:rsidP="00703C9B" w14:paraId="0E57588A" w14:textId="77777777">
      <w:pPr>
        <w:spacing w:after="0" w:line="280" w:lineRule="exact"/>
        <w:rPr>
          <w:rFonts w:asciiTheme="minorHAnsi" w:hAnsiTheme="minorHAnsi" w:cstheme="minorHAnsi"/>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5"/>
          </v:shape>
        </w:pict>
      </w:r>
    </w:p>
    <w:sectPr w:rsidSect="00863C38">
      <w:pgSz w:w="12240" w:h="15840" w:code="1"/>
      <w:pgMar w:top="426" w:right="1440" w:bottom="709"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
      </v:shape>
    </w:pict>
  </w:numPicBullet>
  <w:numPicBullet w:numPicBulletId="1">
    <w:pict>
      <v:shape id="_x0000_i1026" type="#_x0000_t75" style="width:10.5pt;height:10.5pt" o:bullet="t">
        <v:imagedata r:id="rId2" o:title=""/>
      </v:shape>
    </w:pict>
  </w:numPicBullet>
  <w:abstractNum w:abstractNumId="0">
    <w:nsid w:val="FFFFFF89"/>
    <w:multiLevelType w:val="singleLevel"/>
    <w:tmpl w:val="1A8A67E4"/>
    <w:lvl w:ilvl="0">
      <w:start w:val="1"/>
      <w:numFmt w:val="bullet"/>
      <w:pStyle w:val="ListBullet"/>
      <w:lvlText w:val="·"/>
      <w:lvlJc w:val="left"/>
      <w:pPr>
        <w:tabs>
          <w:tab w:val="num" w:pos="144"/>
        </w:tabs>
        <w:ind w:left="144" w:hanging="144"/>
      </w:pPr>
      <w:rPr>
        <w:rFonts w:ascii="Cambria" w:hAnsi="Cambria" w:hint="default"/>
      </w:rPr>
    </w:lvl>
  </w:abstractNum>
  <w:abstractNum w:abstractNumId="1">
    <w:nsid w:val="00000001"/>
    <w:multiLevelType w:val="multilevel"/>
    <w:tmpl w:val="00000000"/>
    <w:lvl w:ilvl="0">
      <w:start w:val="1"/>
      <w:numFmt w:val="bullet"/>
      <w:lvlText w:val=""/>
      <w:lvlJc w:val="left"/>
      <w:pPr>
        <w:ind w:left="432" w:hanging="432"/>
      </w:pPr>
      <w:rPr>
        <w:rFonts w:ascii="Symbol" w:hAnsi="Symbol"/>
      </w:rPr>
    </w:lvl>
    <w:lvl w:ilvl="1">
      <w:start w:val="1"/>
      <w:numFmt w:val="bullet"/>
      <w:lvlJc w:val="left"/>
      <w:pPr>
        <w:ind w:left="576" w:hanging="576"/>
      </w:pPr>
    </w:lvl>
    <w:lvl w:ilvl="2">
      <w:start w:val="1"/>
      <w:numFmt w:val="bullet"/>
      <w:lvlJc w:val="left"/>
      <w:pPr>
        <w:ind w:left="720" w:hanging="720"/>
      </w:pPr>
    </w:lvl>
    <w:lvl w:ilvl="3">
      <w:start w:val="1"/>
      <w:numFmt w:val="bullet"/>
      <w:lvlJc w:val="left"/>
      <w:pPr>
        <w:ind w:left="864" w:hanging="864"/>
      </w:pPr>
    </w:lvl>
    <w:lvl w:ilvl="4">
      <w:start w:val="1"/>
      <w:numFmt w:val="bullet"/>
      <w:lvlJc w:val="left"/>
      <w:pPr>
        <w:ind w:left="1008" w:hanging="1008"/>
      </w:pPr>
    </w:lvl>
    <w:lvl w:ilvl="5">
      <w:start w:val="1"/>
      <w:numFmt w:val="bullet"/>
      <w:lvlJc w:val="left"/>
      <w:pPr>
        <w:ind w:left="1152" w:hanging="1152"/>
      </w:pPr>
    </w:lvl>
    <w:lvl w:ilvl="6">
      <w:start w:val="1"/>
      <w:numFmt w:val="bullet"/>
      <w:lvlJc w:val="left"/>
      <w:pPr>
        <w:ind w:left="1296" w:hanging="1296"/>
      </w:pPr>
    </w:lvl>
    <w:lvl w:ilvl="7">
      <w:start w:val="1"/>
      <w:numFmt w:val="bullet"/>
      <w:lvlJc w:val="left"/>
      <w:pPr>
        <w:ind w:left="1440" w:hanging="1440"/>
      </w:pPr>
    </w:lvl>
    <w:lvl w:ilvl="8">
      <w:start w:val="1"/>
      <w:numFmt w:val="bullet"/>
      <w:lvlJc w:val="left"/>
      <w:pPr>
        <w:ind w:left="1584" w:hanging="1584"/>
      </w:pPr>
    </w:lvl>
  </w:abstractNum>
  <w:abstractNum w:abstractNumId="2">
    <w:nsid w:val="00000002"/>
    <w:multiLevelType w:val="singleLevel"/>
    <w:tmpl w:val="00000000"/>
    <w:lvl w:ilvl="0">
      <w:start w:val="1"/>
      <w:numFmt w:val="bullet"/>
      <w:lvlText w:val=""/>
      <w:lvlJc w:val="left"/>
      <w:pPr>
        <w:ind w:left="720" w:hanging="360"/>
      </w:pPr>
      <w:rPr>
        <w:rFonts w:ascii="Symbol" w:hAnsi="Symbol"/>
      </w:rPr>
    </w:lvl>
  </w:abstractNum>
  <w:abstractNum w:abstractNumId="3">
    <w:nsid w:val="00000003"/>
    <w:multiLevelType w:val="singleLevel"/>
    <w:tmpl w:val="00000000"/>
    <w:lvl w:ilvl="0">
      <w:start w:val="1"/>
      <w:numFmt w:val="bullet"/>
      <w:lvlText w:val=""/>
      <w:lvlJc w:val="left"/>
      <w:pPr>
        <w:ind w:left="720" w:hanging="360"/>
      </w:pPr>
      <w:rPr>
        <w:rFonts w:ascii="Symbol" w:hAnsi="Symbol"/>
      </w:rPr>
    </w:lvl>
  </w:abstractNum>
  <w:abstractNum w:abstractNumId="4">
    <w:nsid w:val="00000004"/>
    <w:multiLevelType w:val="singleLevel"/>
    <w:tmpl w:val="00000000"/>
    <w:lvl w:ilvl="0">
      <w:start w:val="1"/>
      <w:numFmt w:val="bullet"/>
      <w:lvlText w:val=""/>
      <w:lvlJc w:val="left"/>
      <w:pPr>
        <w:ind w:left="1440" w:hanging="360"/>
      </w:pPr>
      <w:rPr>
        <w:rFonts w:ascii="Symbol" w:hAnsi="Symbol"/>
      </w:rPr>
    </w:lvl>
  </w:abstractNum>
  <w:abstractNum w:abstractNumId="5">
    <w:nsid w:val="00000005"/>
    <w:multiLevelType w:val="singleLevel"/>
    <w:tmpl w:val="00000000"/>
    <w:lvl w:ilvl="0">
      <w:start w:val="1"/>
      <w:numFmt w:val="bullet"/>
      <w:lvlText w:val=""/>
      <w:lvlJc w:val="left"/>
      <w:pPr>
        <w:ind w:left="720" w:hanging="360"/>
      </w:pPr>
      <w:rPr>
        <w:rFonts w:ascii="Symbol" w:hAnsi="Symbol"/>
      </w:rPr>
    </w:lvl>
  </w:abstractNum>
  <w:abstractNum w:abstractNumId="6">
    <w:nsid w:val="00000006"/>
    <w:multiLevelType w:val="singleLevel"/>
    <w:tmpl w:val="00000000"/>
    <w:lvl w:ilvl="0">
      <w:start w:val="1"/>
      <w:numFmt w:val="bullet"/>
      <w:lvlText w:val=""/>
      <w:lvlJc w:val="left"/>
      <w:pPr>
        <w:ind w:left="720" w:hanging="360"/>
      </w:pPr>
      <w:rPr>
        <w:rFonts w:ascii="Symbol" w:hAnsi="Symbol"/>
      </w:rPr>
    </w:lvl>
  </w:abstractNum>
  <w:abstractNum w:abstractNumId="7">
    <w:nsid w:val="00000007"/>
    <w:multiLevelType w:val="singleLevel"/>
    <w:tmpl w:val="4009000D"/>
    <w:lvl w:ilvl="0">
      <w:start w:val="1"/>
      <w:numFmt w:val="bullet"/>
      <w:lvlText w:val=""/>
      <w:lvlJc w:val="left"/>
      <w:pPr>
        <w:ind w:left="720" w:hanging="360"/>
      </w:pPr>
      <w:rPr>
        <w:rFonts w:ascii="Wingdings" w:hAnsi="Wingdings" w:hint="default"/>
      </w:rPr>
    </w:lvl>
  </w:abstractNum>
  <w:abstractNum w:abstractNumId="8">
    <w:nsid w:val="0000000C"/>
    <w:multiLevelType w:val="hybridMultilevel"/>
    <w:tmpl w:val="253E168A"/>
    <w:lvl w:ilvl="0">
      <w:start w:val="1"/>
      <w:numFmt w:val="bullet"/>
      <w:lvlText w:val=""/>
      <w:lvlJc w:val="left"/>
      <w:pPr>
        <w:tabs>
          <w:tab w:val="left" w:pos="720"/>
        </w:tabs>
        <w:ind w:left="720" w:hanging="360"/>
      </w:pPr>
      <w:rPr>
        <w:rFonts w:ascii="Symbol" w:hAnsi="Symbol" w:hint="default"/>
      </w:rPr>
    </w:lvl>
    <w:lvl w:ilvl="1" w:tentative="1">
      <w:start w:val="1"/>
      <w:numFmt w:val="bullet"/>
      <w:lvlText w:val="o"/>
      <w:lvlJc w:val="left"/>
      <w:pPr>
        <w:tabs>
          <w:tab w:val="left" w:pos="1440"/>
        </w:tabs>
        <w:ind w:left="1440" w:hanging="360"/>
      </w:pPr>
      <w:rPr>
        <w:rFonts w:ascii="Courier New" w:hAnsi="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9">
    <w:nsid w:val="0A8A79D9"/>
    <w:multiLevelType w:val="hybridMultilevel"/>
    <w:tmpl w:val="95DECF1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0CE7209A"/>
    <w:multiLevelType w:val="multilevel"/>
    <w:tmpl w:val="00000000"/>
    <w:lvl w:ilvl="0">
      <w:start w:val="1"/>
      <w:numFmt w:val="bullet"/>
      <w:lvlText w:val=""/>
      <w:lvlJc w:val="left"/>
      <w:pPr>
        <w:ind w:left="720" w:hanging="360"/>
      </w:pPr>
      <w:rPr>
        <w:rFonts w:ascii="Symbol" w:hAnsi="Symbol" w:cs="Times New Roman"/>
      </w:rPr>
    </w:lvl>
    <w:lvl w:ilvl="1">
      <w:start w:val="1"/>
      <w:numFmt w:val="bullet"/>
      <w:lvlText w:val="o"/>
      <w:lvlJc w:val="left"/>
      <w:pPr>
        <w:ind w:left="1440" w:hanging="360"/>
      </w:pPr>
      <w:rPr>
        <w:rFonts w:ascii="Courier New" w:hAnsi="Courier New" w:cs="Garamond"/>
      </w:rPr>
    </w:lvl>
    <w:lvl w:ilvl="2">
      <w:start w:val="1"/>
      <w:numFmt w:val="bullet"/>
      <w:lvlText w:val=""/>
      <w:lvlJc w:val="left"/>
      <w:pPr>
        <w:ind w:left="2160" w:hanging="360"/>
      </w:pPr>
      <w:rPr>
        <w:rFonts w:ascii="Wingdings" w:hAnsi="Wingdings" w:cs="Times New Roman"/>
      </w:rPr>
    </w:lvl>
    <w:lvl w:ilvl="3">
      <w:start w:val="1"/>
      <w:numFmt w:val="bullet"/>
      <w:lvlText w:val=""/>
      <w:lvlJc w:val="left"/>
      <w:pPr>
        <w:ind w:left="2880" w:hanging="360"/>
      </w:pPr>
      <w:rPr>
        <w:rFonts w:ascii="Symbol" w:hAnsi="Symbol" w:cs="Times New Roman"/>
      </w:rPr>
    </w:lvl>
    <w:lvl w:ilvl="4">
      <w:start w:val="1"/>
      <w:numFmt w:val="bullet"/>
      <w:lvlText w:val="o"/>
      <w:lvlJc w:val="left"/>
      <w:pPr>
        <w:ind w:left="3600" w:hanging="360"/>
      </w:pPr>
      <w:rPr>
        <w:rFonts w:ascii="Courier New" w:hAnsi="Courier New" w:cs="Garamond"/>
      </w:rPr>
    </w:lvl>
    <w:lvl w:ilvl="5">
      <w:start w:val="1"/>
      <w:numFmt w:val="bullet"/>
      <w:lvlText w:val=""/>
      <w:lvlJc w:val="left"/>
      <w:pPr>
        <w:ind w:left="4320" w:hanging="360"/>
      </w:pPr>
      <w:rPr>
        <w:rFonts w:ascii="Wingdings" w:hAnsi="Wingdings" w:cs="Times New Roman"/>
      </w:rPr>
    </w:lvl>
    <w:lvl w:ilvl="6">
      <w:start w:val="1"/>
      <w:numFmt w:val="bullet"/>
      <w:lvlText w:val=""/>
      <w:lvlJc w:val="left"/>
      <w:pPr>
        <w:ind w:left="5040" w:hanging="360"/>
      </w:pPr>
      <w:rPr>
        <w:rFonts w:ascii="Symbol" w:hAnsi="Symbol" w:cs="Times New Roman"/>
      </w:rPr>
    </w:lvl>
    <w:lvl w:ilvl="7">
      <w:start w:val="1"/>
      <w:numFmt w:val="bullet"/>
      <w:lvlText w:val="o"/>
      <w:lvlJc w:val="left"/>
      <w:pPr>
        <w:ind w:left="5760" w:hanging="360"/>
      </w:pPr>
      <w:rPr>
        <w:rFonts w:ascii="Courier New" w:hAnsi="Courier New" w:cs="Garamond"/>
      </w:rPr>
    </w:lvl>
    <w:lvl w:ilvl="8">
      <w:start w:val="1"/>
      <w:numFmt w:val="bullet"/>
      <w:lvlText w:val=""/>
      <w:lvlJc w:val="left"/>
      <w:pPr>
        <w:ind w:left="6480" w:hanging="360"/>
      </w:pPr>
      <w:rPr>
        <w:rFonts w:ascii="Wingdings" w:hAnsi="Wingdings" w:cs="Times New Roman"/>
      </w:rPr>
    </w:lvl>
  </w:abstractNum>
  <w:abstractNum w:abstractNumId="11">
    <w:nsid w:val="0E340982"/>
    <w:multiLevelType w:val="hybridMultilevel"/>
    <w:tmpl w:val="CCF21A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56877D0"/>
    <w:multiLevelType w:val="multilevel"/>
    <w:tmpl w:val="83C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8F2289"/>
    <w:multiLevelType w:val="hybridMultilevel"/>
    <w:tmpl w:val="1902A0B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1D81AD3"/>
    <w:multiLevelType w:val="hybridMultilevel"/>
    <w:tmpl w:val="A82C54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25747DE4"/>
    <w:multiLevelType w:val="hybridMultilevel"/>
    <w:tmpl w:val="CF0478AE"/>
    <w:lvl w:ilvl="0">
      <w:start w:val="1"/>
      <w:numFmt w:val="bullet"/>
      <w:lvlText w:val="•"/>
      <w:lvlJc w:val="left"/>
      <w:pPr>
        <w:tabs>
          <w:tab w:val="num" w:pos="720"/>
        </w:tabs>
        <w:ind w:left="720" w:hanging="360"/>
      </w:pPr>
      <w:rPr>
        <w:rFonts w:ascii="Times New Roman" w:hAnsi="Times New Roman" w:hint="default"/>
      </w:rPr>
    </w:lvl>
    <w:lvl w:ilvl="1" w:tentative="1">
      <w:start w:val="1"/>
      <w:numFmt w:val="bullet"/>
      <w:lvlText w:val="•"/>
      <w:lvlJc w:val="left"/>
      <w:pPr>
        <w:tabs>
          <w:tab w:val="num" w:pos="1440"/>
        </w:tabs>
        <w:ind w:left="1440" w:hanging="360"/>
      </w:pPr>
      <w:rPr>
        <w:rFonts w:ascii="Times New Roman" w:hAnsi="Times New Roman" w:hint="default"/>
      </w:rPr>
    </w:lvl>
    <w:lvl w:ilvl="2" w:tentative="1">
      <w:start w:val="1"/>
      <w:numFmt w:val="bullet"/>
      <w:lvlText w:val="•"/>
      <w:lvlJc w:val="left"/>
      <w:pPr>
        <w:tabs>
          <w:tab w:val="num" w:pos="2160"/>
        </w:tabs>
        <w:ind w:left="2160" w:hanging="360"/>
      </w:pPr>
      <w:rPr>
        <w:rFonts w:ascii="Times New Roman" w:hAnsi="Times New Roman" w:hint="default"/>
      </w:rPr>
    </w:lvl>
    <w:lvl w:ilvl="3" w:tentative="1">
      <w:start w:val="1"/>
      <w:numFmt w:val="bullet"/>
      <w:lvlText w:val="•"/>
      <w:lvlJc w:val="left"/>
      <w:pPr>
        <w:tabs>
          <w:tab w:val="num" w:pos="2880"/>
        </w:tabs>
        <w:ind w:left="2880" w:hanging="360"/>
      </w:pPr>
      <w:rPr>
        <w:rFonts w:ascii="Times New Roman" w:hAnsi="Times New Roman" w:hint="default"/>
      </w:rPr>
    </w:lvl>
    <w:lvl w:ilvl="4" w:tentative="1">
      <w:start w:val="1"/>
      <w:numFmt w:val="bullet"/>
      <w:lvlText w:val="•"/>
      <w:lvlJc w:val="left"/>
      <w:pPr>
        <w:tabs>
          <w:tab w:val="num" w:pos="3600"/>
        </w:tabs>
        <w:ind w:left="3600" w:hanging="360"/>
      </w:pPr>
      <w:rPr>
        <w:rFonts w:ascii="Times New Roman" w:hAnsi="Times New Roman" w:hint="default"/>
      </w:rPr>
    </w:lvl>
    <w:lvl w:ilvl="5" w:tentative="1">
      <w:start w:val="1"/>
      <w:numFmt w:val="bullet"/>
      <w:lvlText w:val="•"/>
      <w:lvlJc w:val="left"/>
      <w:pPr>
        <w:tabs>
          <w:tab w:val="num" w:pos="4320"/>
        </w:tabs>
        <w:ind w:left="4320" w:hanging="360"/>
      </w:pPr>
      <w:rPr>
        <w:rFonts w:ascii="Times New Roman" w:hAnsi="Times New Roman" w:hint="default"/>
      </w:rPr>
    </w:lvl>
    <w:lvl w:ilvl="6" w:tentative="1">
      <w:start w:val="1"/>
      <w:numFmt w:val="bullet"/>
      <w:lvlText w:val="•"/>
      <w:lvlJc w:val="left"/>
      <w:pPr>
        <w:tabs>
          <w:tab w:val="num" w:pos="5040"/>
        </w:tabs>
        <w:ind w:left="5040" w:hanging="360"/>
      </w:pPr>
      <w:rPr>
        <w:rFonts w:ascii="Times New Roman" w:hAnsi="Times New Roman" w:hint="default"/>
      </w:rPr>
    </w:lvl>
    <w:lvl w:ilvl="7" w:tentative="1">
      <w:start w:val="1"/>
      <w:numFmt w:val="bullet"/>
      <w:lvlText w:val="•"/>
      <w:lvlJc w:val="left"/>
      <w:pPr>
        <w:tabs>
          <w:tab w:val="num" w:pos="5760"/>
        </w:tabs>
        <w:ind w:left="5760" w:hanging="360"/>
      </w:pPr>
      <w:rPr>
        <w:rFonts w:ascii="Times New Roman" w:hAnsi="Times New Roman" w:hint="default"/>
      </w:rPr>
    </w:lvl>
    <w:lvl w:ilvl="8" w:tentative="1">
      <w:start w:val="1"/>
      <w:numFmt w:val="bullet"/>
      <w:lvlText w:val="•"/>
      <w:lvlJc w:val="left"/>
      <w:pPr>
        <w:tabs>
          <w:tab w:val="num" w:pos="6480"/>
        </w:tabs>
        <w:ind w:left="6480" w:hanging="360"/>
      </w:pPr>
      <w:rPr>
        <w:rFonts w:ascii="Times New Roman" w:hAnsi="Times New Roman" w:hint="default"/>
      </w:rPr>
    </w:lvl>
  </w:abstractNum>
  <w:abstractNum w:abstractNumId="16">
    <w:nsid w:val="2707746B"/>
    <w:multiLevelType w:val="multilevel"/>
    <w:tmpl w:val="E94831D4"/>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7">
    <w:nsid w:val="332D7F95"/>
    <w:multiLevelType w:val="hybridMultilevel"/>
    <w:tmpl w:val="B3A688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3651072F"/>
    <w:multiLevelType w:val="hybridMultilevel"/>
    <w:tmpl w:val="7B4EEB26"/>
    <w:lvl w:ilvl="0">
      <w:start w:val="1"/>
      <w:numFmt w:val="bullet"/>
      <w:lvlText w:val=""/>
      <w:lvlJc w:val="left"/>
      <w:pPr>
        <w:ind w:left="1004" w:hanging="360"/>
      </w:pPr>
      <w:rPr>
        <w:rFonts w:ascii="Symbol" w:hAnsi="Symbol" w:hint="default"/>
      </w:rPr>
    </w:lvl>
    <w:lvl w:ilvl="1" w:tentative="1">
      <w:start w:val="1"/>
      <w:numFmt w:val="bullet"/>
      <w:lvlText w:val="o"/>
      <w:lvlJc w:val="left"/>
      <w:pPr>
        <w:ind w:left="1724" w:hanging="360"/>
      </w:pPr>
      <w:rPr>
        <w:rFonts w:ascii="Courier New" w:hAnsi="Courier New" w:cs="Courier New"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hAnsi="Courier New" w:cs="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hAnsi="Courier New" w:cs="Courier New" w:hint="default"/>
      </w:rPr>
    </w:lvl>
    <w:lvl w:ilvl="8" w:tentative="1">
      <w:start w:val="1"/>
      <w:numFmt w:val="bullet"/>
      <w:lvlText w:val=""/>
      <w:lvlJc w:val="left"/>
      <w:pPr>
        <w:ind w:left="6764" w:hanging="360"/>
      </w:pPr>
      <w:rPr>
        <w:rFonts w:ascii="Wingdings" w:hAnsi="Wingdings" w:hint="default"/>
      </w:rPr>
    </w:lvl>
  </w:abstractNum>
  <w:abstractNum w:abstractNumId="19">
    <w:nsid w:val="3B1E1B0E"/>
    <w:multiLevelType w:val="multilevel"/>
    <w:tmpl w:val="494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3D53E5"/>
    <w:multiLevelType w:val="multilevel"/>
    <w:tmpl w:val="96F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6E6664"/>
    <w:multiLevelType w:val="hybridMultilevel"/>
    <w:tmpl w:val="688AE192"/>
    <w:lvl w:ilvl="0">
      <w:start w:val="1"/>
      <w:numFmt w:val="bullet"/>
      <w:lvlText w:val=""/>
      <w:lvlJc w:val="left"/>
      <w:pPr>
        <w:ind w:left="540" w:hanging="360"/>
      </w:pPr>
      <w:rPr>
        <w:rFonts w:ascii="Symbol" w:hAnsi="Symbol" w:hint="default"/>
      </w:rPr>
    </w:lvl>
    <w:lvl w:ilvl="1" w:tentative="1">
      <w:start w:val="1"/>
      <w:numFmt w:val="bullet"/>
      <w:lvlText w:val="o"/>
      <w:lvlJc w:val="left"/>
      <w:pPr>
        <w:ind w:left="1260" w:hanging="360"/>
      </w:pPr>
      <w:rPr>
        <w:rFonts w:ascii="Courier New" w:hAnsi="Courier New" w:cs="Courier New" w:hint="default"/>
      </w:rPr>
    </w:lvl>
    <w:lvl w:ilvl="2" w:tentative="1">
      <w:start w:val="1"/>
      <w:numFmt w:val="bullet"/>
      <w:lvlText w:val=""/>
      <w:lvlJc w:val="left"/>
      <w:pPr>
        <w:ind w:left="1980" w:hanging="360"/>
      </w:pPr>
      <w:rPr>
        <w:rFonts w:ascii="Wingdings" w:hAnsi="Wingdings" w:hint="default"/>
      </w:rPr>
    </w:lvl>
    <w:lvl w:ilvl="3" w:tentative="1">
      <w:start w:val="1"/>
      <w:numFmt w:val="bullet"/>
      <w:lvlText w:val=""/>
      <w:lvlJc w:val="left"/>
      <w:pPr>
        <w:ind w:left="2700" w:hanging="360"/>
      </w:pPr>
      <w:rPr>
        <w:rFonts w:ascii="Symbol" w:hAnsi="Symbol" w:hint="default"/>
      </w:rPr>
    </w:lvl>
    <w:lvl w:ilvl="4" w:tentative="1">
      <w:start w:val="1"/>
      <w:numFmt w:val="bullet"/>
      <w:lvlText w:val="o"/>
      <w:lvlJc w:val="left"/>
      <w:pPr>
        <w:ind w:left="3420" w:hanging="360"/>
      </w:pPr>
      <w:rPr>
        <w:rFonts w:ascii="Courier New" w:hAnsi="Courier New" w:cs="Courier New" w:hint="default"/>
      </w:rPr>
    </w:lvl>
    <w:lvl w:ilvl="5" w:tentative="1">
      <w:start w:val="1"/>
      <w:numFmt w:val="bullet"/>
      <w:lvlText w:val=""/>
      <w:lvlJc w:val="left"/>
      <w:pPr>
        <w:ind w:left="4140" w:hanging="360"/>
      </w:pPr>
      <w:rPr>
        <w:rFonts w:ascii="Wingdings" w:hAnsi="Wingdings" w:hint="default"/>
      </w:rPr>
    </w:lvl>
    <w:lvl w:ilvl="6" w:tentative="1">
      <w:start w:val="1"/>
      <w:numFmt w:val="bullet"/>
      <w:lvlText w:val=""/>
      <w:lvlJc w:val="left"/>
      <w:pPr>
        <w:ind w:left="4860" w:hanging="360"/>
      </w:pPr>
      <w:rPr>
        <w:rFonts w:ascii="Symbol" w:hAnsi="Symbol" w:hint="default"/>
      </w:rPr>
    </w:lvl>
    <w:lvl w:ilvl="7" w:tentative="1">
      <w:start w:val="1"/>
      <w:numFmt w:val="bullet"/>
      <w:lvlText w:val="o"/>
      <w:lvlJc w:val="left"/>
      <w:pPr>
        <w:ind w:left="5580" w:hanging="360"/>
      </w:pPr>
      <w:rPr>
        <w:rFonts w:ascii="Courier New" w:hAnsi="Courier New" w:cs="Courier New" w:hint="default"/>
      </w:rPr>
    </w:lvl>
    <w:lvl w:ilvl="8" w:tentative="1">
      <w:start w:val="1"/>
      <w:numFmt w:val="bullet"/>
      <w:lvlText w:val=""/>
      <w:lvlJc w:val="left"/>
      <w:pPr>
        <w:ind w:left="6300" w:hanging="360"/>
      </w:pPr>
      <w:rPr>
        <w:rFonts w:ascii="Wingdings" w:hAnsi="Wingdings" w:hint="default"/>
      </w:rPr>
    </w:lvl>
  </w:abstractNum>
  <w:abstractNum w:abstractNumId="22">
    <w:nsid w:val="41AA5165"/>
    <w:multiLevelType w:val="hybridMultilevel"/>
    <w:tmpl w:val="0000000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3">
    <w:nsid w:val="428D675A"/>
    <w:multiLevelType w:val="multilevel"/>
    <w:tmpl w:val="781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1B20C5"/>
    <w:multiLevelType w:val="multilevel"/>
    <w:tmpl w:val="ADC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7218E4"/>
    <w:multiLevelType w:val="hybridMultilevel"/>
    <w:tmpl w:val="38B27872"/>
    <w:lvl w:ilvl="0">
      <w:start w:val="1"/>
      <w:numFmt w:val="bullet"/>
      <w:lvlText w:val=""/>
      <w:lvlJc w:val="left"/>
      <w:pPr>
        <w:tabs>
          <w:tab w:val="left" w:pos="349"/>
        </w:tabs>
        <w:ind w:left="1069" w:hanging="360"/>
      </w:pPr>
      <w:rPr>
        <w:rFonts w:ascii="Wingdings" w:hAnsi="Wingdings" w:hint="default"/>
      </w:rPr>
    </w:lvl>
    <w:lvl w:ilvl="1">
      <w:start w:val="1"/>
      <w:numFmt w:val="bullet"/>
      <w:lvlText w:val=""/>
      <w:lvlJc w:val="left"/>
      <w:pPr>
        <w:tabs>
          <w:tab w:val="left" w:pos="349"/>
        </w:tabs>
        <w:ind w:left="1789" w:hanging="360"/>
      </w:pPr>
      <w:rPr>
        <w:rFonts w:ascii="Wingdings" w:hAnsi="Wingdings" w:hint="default"/>
      </w:rPr>
    </w:lvl>
    <w:lvl w:ilvl="2">
      <w:start w:val="1"/>
      <w:numFmt w:val="bullet"/>
      <w:lvlText w:val=""/>
      <w:lvlJc w:val="left"/>
      <w:pPr>
        <w:tabs>
          <w:tab w:val="left" w:pos="349"/>
        </w:tabs>
        <w:ind w:left="2509" w:hanging="360"/>
      </w:pPr>
      <w:rPr>
        <w:rFonts w:ascii="Wingdings" w:hAnsi="Wingdings" w:hint="default"/>
      </w:rPr>
    </w:lvl>
    <w:lvl w:ilvl="3">
      <w:start w:val="1"/>
      <w:numFmt w:val="bullet"/>
      <w:lvlText w:val=""/>
      <w:lvlJc w:val="left"/>
      <w:pPr>
        <w:tabs>
          <w:tab w:val="left" w:pos="349"/>
        </w:tabs>
        <w:ind w:left="3229" w:hanging="360"/>
      </w:pPr>
      <w:rPr>
        <w:rFonts w:ascii="Symbol" w:hAnsi="Symbol" w:hint="default"/>
      </w:rPr>
    </w:lvl>
    <w:lvl w:ilvl="4">
      <w:start w:val="1"/>
      <w:numFmt w:val="bullet"/>
      <w:lvlText w:val="o"/>
      <w:lvlJc w:val="left"/>
      <w:pPr>
        <w:tabs>
          <w:tab w:val="left" w:pos="349"/>
        </w:tabs>
        <w:ind w:left="3949" w:hanging="360"/>
      </w:pPr>
      <w:rPr>
        <w:rFonts w:ascii="Courier New" w:hAnsi="Courier New" w:hint="default"/>
      </w:rPr>
    </w:lvl>
    <w:lvl w:ilvl="5">
      <w:start w:val="1"/>
      <w:numFmt w:val="bullet"/>
      <w:lvlText w:val=""/>
      <w:lvlJc w:val="left"/>
      <w:pPr>
        <w:tabs>
          <w:tab w:val="left" w:pos="349"/>
        </w:tabs>
        <w:ind w:left="4669" w:hanging="360"/>
      </w:pPr>
      <w:rPr>
        <w:rFonts w:ascii="Wingdings" w:hAnsi="Wingdings" w:hint="default"/>
      </w:rPr>
    </w:lvl>
    <w:lvl w:ilvl="6">
      <w:start w:val="1"/>
      <w:numFmt w:val="bullet"/>
      <w:lvlText w:val=""/>
      <w:lvlJc w:val="left"/>
      <w:pPr>
        <w:tabs>
          <w:tab w:val="left" w:pos="349"/>
        </w:tabs>
        <w:ind w:left="5389" w:hanging="360"/>
      </w:pPr>
      <w:rPr>
        <w:rFonts w:ascii="Symbol" w:hAnsi="Symbol" w:hint="default"/>
      </w:rPr>
    </w:lvl>
    <w:lvl w:ilvl="7">
      <w:start w:val="1"/>
      <w:numFmt w:val="bullet"/>
      <w:lvlText w:val="o"/>
      <w:lvlJc w:val="left"/>
      <w:pPr>
        <w:tabs>
          <w:tab w:val="left" w:pos="349"/>
        </w:tabs>
        <w:ind w:left="6109" w:hanging="360"/>
      </w:pPr>
      <w:rPr>
        <w:rFonts w:ascii="Courier New" w:hAnsi="Courier New" w:hint="default"/>
      </w:rPr>
    </w:lvl>
    <w:lvl w:ilvl="8">
      <w:start w:val="1"/>
      <w:numFmt w:val="bullet"/>
      <w:lvlText w:val=""/>
      <w:lvlJc w:val="left"/>
      <w:pPr>
        <w:tabs>
          <w:tab w:val="left" w:pos="349"/>
        </w:tabs>
        <w:ind w:left="6829" w:hanging="360"/>
      </w:pPr>
      <w:rPr>
        <w:rFonts w:ascii="Wingdings" w:hAnsi="Wingdings" w:hint="default"/>
      </w:rPr>
    </w:lvl>
  </w:abstractNum>
  <w:abstractNum w:abstractNumId="26">
    <w:nsid w:val="453C5779"/>
    <w:multiLevelType w:val="hybridMultilevel"/>
    <w:tmpl w:val="E66204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47BD655A"/>
    <w:multiLevelType w:val="hybridMultilevel"/>
    <w:tmpl w:val="FA82D1CA"/>
    <w:lvl w:ilvl="0">
      <w:start w:val="1"/>
      <w:numFmt w:val="bullet"/>
      <w:lvlText w:val=""/>
      <w:lvlJc w:val="left"/>
      <w:pPr>
        <w:ind w:left="2880" w:hanging="360"/>
      </w:pPr>
      <w:rPr>
        <w:rFonts w:ascii="Wingdings" w:hAnsi="Wingdings" w:hint="default"/>
      </w:rPr>
    </w:lvl>
    <w:lvl w:ilvl="1">
      <w:start w:val="1"/>
      <w:numFmt w:val="bullet"/>
      <w:lvlText w:val="o"/>
      <w:lvlJc w:val="left"/>
      <w:pPr>
        <w:ind w:left="3600" w:hanging="360"/>
      </w:pPr>
      <w:rPr>
        <w:rFonts w:ascii="Courier New" w:hAnsi="Courier New" w:cs="Courier New"/>
      </w:rPr>
    </w:lvl>
    <w:lvl w:ilvl="2">
      <w:start w:val="1"/>
      <w:numFmt w:val="bullet"/>
      <w:lvlText w:val=""/>
      <w:lvlJc w:val="left"/>
      <w:pPr>
        <w:ind w:left="4320" w:hanging="360"/>
      </w:pPr>
      <w:rPr>
        <w:rFonts w:ascii="Wingdings" w:hAnsi="Wingdings"/>
      </w:rPr>
    </w:lvl>
    <w:lvl w:ilvl="3">
      <w:start w:val="1"/>
      <w:numFmt w:val="bullet"/>
      <w:lvlText w:val=""/>
      <w:lvlJc w:val="left"/>
      <w:pPr>
        <w:ind w:left="5040" w:hanging="360"/>
      </w:pPr>
      <w:rPr>
        <w:rFonts w:ascii="Symbol" w:hAnsi="Symbol"/>
      </w:rPr>
    </w:lvl>
    <w:lvl w:ilvl="4">
      <w:start w:val="1"/>
      <w:numFmt w:val="bullet"/>
      <w:lvlText w:val="o"/>
      <w:lvlJc w:val="left"/>
      <w:pPr>
        <w:ind w:left="5760" w:hanging="360"/>
      </w:pPr>
      <w:rPr>
        <w:rFonts w:ascii="Courier New" w:hAnsi="Courier New" w:cs="Courier New"/>
      </w:rPr>
    </w:lvl>
    <w:lvl w:ilvl="5">
      <w:start w:val="1"/>
      <w:numFmt w:val="bullet"/>
      <w:lvlText w:val=""/>
      <w:lvlJc w:val="left"/>
      <w:pPr>
        <w:ind w:left="6480" w:hanging="360"/>
      </w:pPr>
      <w:rPr>
        <w:rFonts w:ascii="Wingdings" w:hAnsi="Wingdings"/>
      </w:rPr>
    </w:lvl>
    <w:lvl w:ilvl="6">
      <w:start w:val="1"/>
      <w:numFmt w:val="bullet"/>
      <w:lvlText w:val=""/>
      <w:lvlJc w:val="left"/>
      <w:pPr>
        <w:ind w:left="7200" w:hanging="360"/>
      </w:pPr>
      <w:rPr>
        <w:rFonts w:ascii="Symbol" w:hAnsi="Symbol"/>
      </w:rPr>
    </w:lvl>
    <w:lvl w:ilvl="7">
      <w:start w:val="1"/>
      <w:numFmt w:val="bullet"/>
      <w:lvlText w:val="o"/>
      <w:lvlJc w:val="left"/>
      <w:pPr>
        <w:ind w:left="7920" w:hanging="360"/>
      </w:pPr>
      <w:rPr>
        <w:rFonts w:ascii="Courier New" w:hAnsi="Courier New" w:cs="Courier New"/>
      </w:rPr>
    </w:lvl>
    <w:lvl w:ilvl="8">
      <w:start w:val="1"/>
      <w:numFmt w:val="bullet"/>
      <w:lvlText w:val=""/>
      <w:lvlJc w:val="left"/>
      <w:pPr>
        <w:ind w:left="8640" w:hanging="360"/>
      </w:pPr>
      <w:rPr>
        <w:rFonts w:ascii="Wingdings" w:hAnsi="Wingdings"/>
      </w:rPr>
    </w:lvl>
  </w:abstractNum>
  <w:abstractNum w:abstractNumId="28">
    <w:nsid w:val="49D81C3C"/>
    <w:multiLevelType w:val="multilevel"/>
    <w:tmpl w:val="C3C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2E7D1F"/>
    <w:multiLevelType w:val="hybridMultilevel"/>
    <w:tmpl w:val="CA082E94"/>
    <w:lvl w:ilvl="0">
      <w:start w:val="1"/>
      <w:numFmt w:val="bullet"/>
      <w:lvlText w:val=""/>
      <w:lvlJc w:val="left"/>
      <w:pPr>
        <w:ind w:left="45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507E344E"/>
    <w:multiLevelType w:val="multilevel"/>
    <w:tmpl w:val="C90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8950B8"/>
    <w:multiLevelType w:val="hybridMultilevel"/>
    <w:tmpl w:val="3EE09D28"/>
    <w:lvl w:ilvl="0">
      <w:start w:val="1"/>
      <w:numFmt w:val="bullet"/>
      <w:lvlText w:val=""/>
      <w:lvlJc w:val="left"/>
      <w:pPr>
        <w:ind w:left="1004" w:hanging="360"/>
      </w:pPr>
      <w:rPr>
        <w:rFonts w:ascii="Wingdings" w:hAnsi="Wingdings" w:hint="default"/>
      </w:rPr>
    </w:lvl>
    <w:lvl w:ilvl="1">
      <w:start w:val="0"/>
      <w:numFmt w:val="bullet"/>
      <w:lvlText w:val=""/>
      <w:lvlJc w:val="left"/>
      <w:pPr>
        <w:ind w:left="1724" w:hanging="360"/>
      </w:pPr>
      <w:rPr>
        <w:rFonts w:ascii="Calibri" w:eastAsia="Times New Roman" w:hAnsi="Calibri" w:cs="Calibri"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hAnsi="Courier New" w:cs="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hAnsi="Courier New" w:cs="Courier New" w:hint="default"/>
      </w:rPr>
    </w:lvl>
    <w:lvl w:ilvl="8" w:tentative="1">
      <w:start w:val="1"/>
      <w:numFmt w:val="bullet"/>
      <w:lvlText w:val=""/>
      <w:lvlJc w:val="left"/>
      <w:pPr>
        <w:ind w:left="6764" w:hanging="360"/>
      </w:pPr>
      <w:rPr>
        <w:rFonts w:ascii="Wingdings" w:hAnsi="Wingdings" w:hint="default"/>
      </w:rPr>
    </w:lvl>
  </w:abstractNum>
  <w:abstractNum w:abstractNumId="32">
    <w:nsid w:val="527E785C"/>
    <w:multiLevelType w:val="hybridMultilevel"/>
    <w:tmpl w:val="64F2349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56E72830"/>
    <w:multiLevelType w:val="hybridMultilevel"/>
    <w:tmpl w:val="ADDA10A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nsid w:val="63AC1A31"/>
    <w:multiLevelType w:val="hybridMultilevel"/>
    <w:tmpl w:val="CB7A7C7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641F4664"/>
    <w:multiLevelType w:val="hybridMultilevel"/>
    <w:tmpl w:val="2D7C482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6">
    <w:nsid w:val="688E6815"/>
    <w:multiLevelType w:val="hybridMultilevel"/>
    <w:tmpl w:val="5BB6DA88"/>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7">
    <w:nsid w:val="6E8C3EBF"/>
    <w:multiLevelType w:val="hybridMultilevel"/>
    <w:tmpl w:val="E86E67CE"/>
    <w:lvl w:ilvl="0">
      <w:start w:val="1"/>
      <w:numFmt w:val="bullet"/>
      <w:lvlText w:val=""/>
      <w:lvlPicBulletId w:val="0"/>
      <w:lvlJc w:val="left"/>
      <w:pPr>
        <w:ind w:left="720" w:hanging="360"/>
      </w:pPr>
      <w:rPr>
        <w:rFonts w:ascii="Symbol" w:hAnsi="Symbol" w:hint="default"/>
        <w:color w:val="auto"/>
        <w:sz w:val="16"/>
        <w:szCs w:val="16"/>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70537428"/>
    <w:multiLevelType w:val="multilevel"/>
    <w:tmpl w:val="F2F41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716D2F9D"/>
    <w:multiLevelType w:val="hybridMultilevel"/>
    <w:tmpl w:val="A9EEB68A"/>
    <w:lvl w:ilvl="0">
      <w:start w:val="1"/>
      <w:numFmt w:val="bullet"/>
      <w:lvlText w:val=""/>
      <w:lvlPicBulletId w:val="1"/>
      <w:lvlJc w:val="left"/>
      <w:pPr>
        <w:ind w:left="720" w:hanging="360"/>
      </w:pPr>
      <w:rPr>
        <w:rFonts w:ascii="Symbol" w:hAnsi="Symbol" w:hint="default"/>
        <w:color w:val="auto"/>
        <w:sz w:val="18"/>
        <w:szCs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72381518"/>
    <w:multiLevelType w:val="hybridMultilevel"/>
    <w:tmpl w:val="CA4EBE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733B70A0"/>
    <w:multiLevelType w:val="multilevel"/>
    <w:tmpl w:val="FEC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9E46EA"/>
    <w:multiLevelType w:val="multilevel"/>
    <w:tmpl w:val="902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D338E3"/>
    <w:multiLevelType w:val="multilevel"/>
    <w:tmpl w:val="176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E0625C"/>
    <w:multiLevelType w:val="multilevel"/>
    <w:tmpl w:val="6F5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4"/>
  </w:num>
  <w:num w:numId="4">
    <w:abstractNumId w:val="5"/>
  </w:num>
  <w:num w:numId="5">
    <w:abstractNumId w:val="3"/>
  </w:num>
  <w:num w:numId="6">
    <w:abstractNumId w:val="2"/>
  </w:num>
  <w:num w:numId="7">
    <w:abstractNumId w:val="2"/>
    <w:lvlOverride w:ilvl="0">
      <w:startOverride w:val="1"/>
    </w:lvlOverride>
  </w:num>
  <w:num w:numId="8">
    <w:abstractNumId w:val="7"/>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num>
  <w:num w:numId="11">
    <w:abstractNumId w:val="27"/>
  </w:num>
  <w:num w:numId="12">
    <w:abstractNumId w:val="22"/>
  </w:num>
  <w:num w:numId="13">
    <w:abstractNumId w:val="35"/>
  </w:num>
  <w:num w:numId="1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num>
  <w:num w:numId="16">
    <w:abstractNumId w:val="21"/>
  </w:num>
  <w:num w:numId="17">
    <w:abstractNumId w:val="37"/>
  </w:num>
  <w:num w:numId="18">
    <w:abstractNumId w:val="36"/>
  </w:num>
  <w:num w:numId="19">
    <w:abstractNumId w:val="29"/>
  </w:num>
  <w:num w:numId="20">
    <w:abstractNumId w:val="15"/>
  </w:num>
  <w:num w:numId="21">
    <w:abstractNumId w:val="41"/>
  </w:num>
  <w:num w:numId="22">
    <w:abstractNumId w:val="24"/>
  </w:num>
  <w:num w:numId="23">
    <w:abstractNumId w:val="42"/>
  </w:num>
  <w:num w:numId="24">
    <w:abstractNumId w:val="20"/>
  </w:num>
  <w:num w:numId="25">
    <w:abstractNumId w:val="28"/>
  </w:num>
  <w:num w:numId="26">
    <w:abstractNumId w:val="12"/>
  </w:num>
  <w:num w:numId="27">
    <w:abstractNumId w:val="30"/>
  </w:num>
  <w:num w:numId="28">
    <w:abstractNumId w:val="44"/>
  </w:num>
  <w:num w:numId="29">
    <w:abstractNumId w:val="23"/>
  </w:num>
  <w:num w:numId="30">
    <w:abstractNumId w:val="19"/>
  </w:num>
  <w:num w:numId="31">
    <w:abstractNumId w:val="43"/>
  </w:num>
  <w:num w:numId="32">
    <w:abstractNumId w:val="18"/>
  </w:num>
  <w:num w:numId="33">
    <w:abstractNumId w:val="31"/>
  </w:num>
  <w:num w:numId="34">
    <w:abstractNumId w:val="16"/>
  </w:num>
  <w:num w:numId="35">
    <w:abstractNumId w:val="17"/>
  </w:num>
  <w:num w:numId="36">
    <w:abstractNumId w:val="17"/>
  </w:num>
  <w:num w:numId="37">
    <w:abstractNumId w:val="33"/>
  </w:num>
  <w:num w:numId="38">
    <w:abstractNumId w:val="14"/>
  </w:num>
  <w:num w:numId="39">
    <w:abstractNumId w:val="34"/>
  </w:num>
  <w:num w:numId="40">
    <w:abstractNumId w:val="39"/>
  </w:num>
  <w:num w:numId="41">
    <w:abstractNumId w:val="40"/>
  </w:num>
  <w:num w:numId="42">
    <w:abstractNumId w:val="13"/>
  </w:num>
  <w:num w:numId="43">
    <w:abstractNumId w:val="32"/>
  </w:num>
  <w:num w:numId="44">
    <w:abstractNumId w:val="9"/>
  </w:num>
  <w:num w:numId="45">
    <w:abstractNumId w:val="11"/>
  </w:num>
  <w:num w:numId="46">
    <w:abstractNumId w:val="0"/>
  </w:num>
  <w:num w:numId="47">
    <w:abstractNumId w:val="26"/>
  </w:num>
  <w:num w:numId="48">
    <w:abstractNumId w:val="8"/>
  </w:num>
  <w:num w:numId="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31"/>
    <w:rsid w:val="00000952"/>
    <w:rsid w:val="00006A61"/>
    <w:rsid w:val="00007BB8"/>
    <w:rsid w:val="00010DF6"/>
    <w:rsid w:val="00012009"/>
    <w:rsid w:val="00012473"/>
    <w:rsid w:val="00021589"/>
    <w:rsid w:val="0003106F"/>
    <w:rsid w:val="0003151D"/>
    <w:rsid w:val="00034888"/>
    <w:rsid w:val="00036DEB"/>
    <w:rsid w:val="0004078E"/>
    <w:rsid w:val="00040999"/>
    <w:rsid w:val="000423A8"/>
    <w:rsid w:val="00042824"/>
    <w:rsid w:val="00044560"/>
    <w:rsid w:val="00045689"/>
    <w:rsid w:val="00050D33"/>
    <w:rsid w:val="00054F87"/>
    <w:rsid w:val="00057E3B"/>
    <w:rsid w:val="0006090C"/>
    <w:rsid w:val="000619B9"/>
    <w:rsid w:val="00076ABB"/>
    <w:rsid w:val="000802CC"/>
    <w:rsid w:val="00081DF0"/>
    <w:rsid w:val="00081E9F"/>
    <w:rsid w:val="00084E7F"/>
    <w:rsid w:val="00090468"/>
    <w:rsid w:val="0009361A"/>
    <w:rsid w:val="00095C69"/>
    <w:rsid w:val="000A17F2"/>
    <w:rsid w:val="000A5864"/>
    <w:rsid w:val="000B1E8D"/>
    <w:rsid w:val="000B4099"/>
    <w:rsid w:val="000B4115"/>
    <w:rsid w:val="000B49BD"/>
    <w:rsid w:val="000B67FE"/>
    <w:rsid w:val="000B79A7"/>
    <w:rsid w:val="000D1432"/>
    <w:rsid w:val="000D4341"/>
    <w:rsid w:val="000D5CBE"/>
    <w:rsid w:val="000D6B99"/>
    <w:rsid w:val="000E52EC"/>
    <w:rsid w:val="000E712C"/>
    <w:rsid w:val="000F30E2"/>
    <w:rsid w:val="000F567D"/>
    <w:rsid w:val="000F601D"/>
    <w:rsid w:val="00101D9F"/>
    <w:rsid w:val="00103315"/>
    <w:rsid w:val="00107EA7"/>
    <w:rsid w:val="00110893"/>
    <w:rsid w:val="0011377B"/>
    <w:rsid w:val="00117811"/>
    <w:rsid w:val="00121D90"/>
    <w:rsid w:val="00121E87"/>
    <w:rsid w:val="00127E5A"/>
    <w:rsid w:val="00132E49"/>
    <w:rsid w:val="00142E3C"/>
    <w:rsid w:val="00143589"/>
    <w:rsid w:val="0014682A"/>
    <w:rsid w:val="00154796"/>
    <w:rsid w:val="00157C4A"/>
    <w:rsid w:val="001607AA"/>
    <w:rsid w:val="0016403E"/>
    <w:rsid w:val="0016669F"/>
    <w:rsid w:val="0016776D"/>
    <w:rsid w:val="00171816"/>
    <w:rsid w:val="00172143"/>
    <w:rsid w:val="00191152"/>
    <w:rsid w:val="00195BF9"/>
    <w:rsid w:val="001B028E"/>
    <w:rsid w:val="001B432E"/>
    <w:rsid w:val="001B4C97"/>
    <w:rsid w:val="001B4D1F"/>
    <w:rsid w:val="001C195E"/>
    <w:rsid w:val="001C41CD"/>
    <w:rsid w:val="001E2E01"/>
    <w:rsid w:val="001E3239"/>
    <w:rsid w:val="001E3F35"/>
    <w:rsid w:val="001E5932"/>
    <w:rsid w:val="001E6FD2"/>
    <w:rsid w:val="001F28FA"/>
    <w:rsid w:val="001F3636"/>
    <w:rsid w:val="002025D9"/>
    <w:rsid w:val="00206A16"/>
    <w:rsid w:val="00216BD1"/>
    <w:rsid w:val="00223531"/>
    <w:rsid w:val="00224ACC"/>
    <w:rsid w:val="00225239"/>
    <w:rsid w:val="002252B4"/>
    <w:rsid w:val="002252FC"/>
    <w:rsid w:val="00226AFE"/>
    <w:rsid w:val="0024113C"/>
    <w:rsid w:val="002478BD"/>
    <w:rsid w:val="002520E5"/>
    <w:rsid w:val="00253031"/>
    <w:rsid w:val="00256DC4"/>
    <w:rsid w:val="00262CF8"/>
    <w:rsid w:val="00266178"/>
    <w:rsid w:val="00274D9E"/>
    <w:rsid w:val="00275D1D"/>
    <w:rsid w:val="00282D78"/>
    <w:rsid w:val="00282E2D"/>
    <w:rsid w:val="00284C1D"/>
    <w:rsid w:val="00285768"/>
    <w:rsid w:val="00286D8E"/>
    <w:rsid w:val="00287D12"/>
    <w:rsid w:val="002A2F84"/>
    <w:rsid w:val="002A5CCA"/>
    <w:rsid w:val="002A7922"/>
    <w:rsid w:val="002A7E32"/>
    <w:rsid w:val="002B3177"/>
    <w:rsid w:val="002B6775"/>
    <w:rsid w:val="002C05FF"/>
    <w:rsid w:val="002C0E39"/>
    <w:rsid w:val="002C12C7"/>
    <w:rsid w:val="002C339E"/>
    <w:rsid w:val="002C71BE"/>
    <w:rsid w:val="002D0058"/>
    <w:rsid w:val="002D08A2"/>
    <w:rsid w:val="002E121B"/>
    <w:rsid w:val="002E27E1"/>
    <w:rsid w:val="002E724A"/>
    <w:rsid w:val="0030316E"/>
    <w:rsid w:val="00304124"/>
    <w:rsid w:val="003057E9"/>
    <w:rsid w:val="003242F6"/>
    <w:rsid w:val="003262CF"/>
    <w:rsid w:val="003263B0"/>
    <w:rsid w:val="00331DE7"/>
    <w:rsid w:val="00332D67"/>
    <w:rsid w:val="0033500D"/>
    <w:rsid w:val="003365D9"/>
    <w:rsid w:val="003439F1"/>
    <w:rsid w:val="003509F9"/>
    <w:rsid w:val="00355459"/>
    <w:rsid w:val="0037031A"/>
    <w:rsid w:val="00370CD5"/>
    <w:rsid w:val="00375F31"/>
    <w:rsid w:val="0038783D"/>
    <w:rsid w:val="00390959"/>
    <w:rsid w:val="00391535"/>
    <w:rsid w:val="003919E4"/>
    <w:rsid w:val="00393B00"/>
    <w:rsid w:val="00395CF7"/>
    <w:rsid w:val="003A1AA7"/>
    <w:rsid w:val="003A453F"/>
    <w:rsid w:val="003A48E5"/>
    <w:rsid w:val="003A7EA7"/>
    <w:rsid w:val="003C1D93"/>
    <w:rsid w:val="003C551C"/>
    <w:rsid w:val="003D08F7"/>
    <w:rsid w:val="003D15D9"/>
    <w:rsid w:val="003E609F"/>
    <w:rsid w:val="003E6123"/>
    <w:rsid w:val="003F005F"/>
    <w:rsid w:val="003F2D29"/>
    <w:rsid w:val="003F30F8"/>
    <w:rsid w:val="0040063A"/>
    <w:rsid w:val="004012A5"/>
    <w:rsid w:val="00406CE0"/>
    <w:rsid w:val="00406D93"/>
    <w:rsid w:val="00410974"/>
    <w:rsid w:val="004216AC"/>
    <w:rsid w:val="00432173"/>
    <w:rsid w:val="0043261C"/>
    <w:rsid w:val="00450482"/>
    <w:rsid w:val="00451202"/>
    <w:rsid w:val="00455275"/>
    <w:rsid w:val="004579A8"/>
    <w:rsid w:val="00461A38"/>
    <w:rsid w:val="00462FCE"/>
    <w:rsid w:val="004676F5"/>
    <w:rsid w:val="004709B4"/>
    <w:rsid w:val="004712A0"/>
    <w:rsid w:val="00473B41"/>
    <w:rsid w:val="0047733E"/>
    <w:rsid w:val="00483A87"/>
    <w:rsid w:val="00485C34"/>
    <w:rsid w:val="00487637"/>
    <w:rsid w:val="00487AB1"/>
    <w:rsid w:val="00490D65"/>
    <w:rsid w:val="0049106A"/>
    <w:rsid w:val="00492D79"/>
    <w:rsid w:val="00493794"/>
    <w:rsid w:val="004A0D3E"/>
    <w:rsid w:val="004B4CD3"/>
    <w:rsid w:val="004D4142"/>
    <w:rsid w:val="004D420A"/>
    <w:rsid w:val="004D4C41"/>
    <w:rsid w:val="004E1588"/>
    <w:rsid w:val="004E52B5"/>
    <w:rsid w:val="004E5C9C"/>
    <w:rsid w:val="004E65C3"/>
    <w:rsid w:val="004F10F2"/>
    <w:rsid w:val="004F2EAC"/>
    <w:rsid w:val="004F3ECA"/>
    <w:rsid w:val="004F4B5D"/>
    <w:rsid w:val="00501D0A"/>
    <w:rsid w:val="00505C29"/>
    <w:rsid w:val="00510897"/>
    <w:rsid w:val="0051156D"/>
    <w:rsid w:val="00511DEC"/>
    <w:rsid w:val="00520960"/>
    <w:rsid w:val="00525F1C"/>
    <w:rsid w:val="00535774"/>
    <w:rsid w:val="00543638"/>
    <w:rsid w:val="005471EE"/>
    <w:rsid w:val="00547A3E"/>
    <w:rsid w:val="005531B5"/>
    <w:rsid w:val="00554E5E"/>
    <w:rsid w:val="00560F97"/>
    <w:rsid w:val="00563CD4"/>
    <w:rsid w:val="00565BAE"/>
    <w:rsid w:val="00576C73"/>
    <w:rsid w:val="005820F6"/>
    <w:rsid w:val="0058215E"/>
    <w:rsid w:val="00582B5B"/>
    <w:rsid w:val="00590E57"/>
    <w:rsid w:val="005937A1"/>
    <w:rsid w:val="00593A6D"/>
    <w:rsid w:val="00596FC5"/>
    <w:rsid w:val="005A1F71"/>
    <w:rsid w:val="005A5627"/>
    <w:rsid w:val="005A566D"/>
    <w:rsid w:val="005A71A6"/>
    <w:rsid w:val="005B4D8F"/>
    <w:rsid w:val="005C4CAD"/>
    <w:rsid w:val="005C7C07"/>
    <w:rsid w:val="005D12D4"/>
    <w:rsid w:val="005D39BC"/>
    <w:rsid w:val="005D66A7"/>
    <w:rsid w:val="005D7C55"/>
    <w:rsid w:val="005E6516"/>
    <w:rsid w:val="005F29EC"/>
    <w:rsid w:val="005F3B14"/>
    <w:rsid w:val="005F67DF"/>
    <w:rsid w:val="005F6E99"/>
    <w:rsid w:val="0061025D"/>
    <w:rsid w:val="00621241"/>
    <w:rsid w:val="00625EB4"/>
    <w:rsid w:val="006266B4"/>
    <w:rsid w:val="00637CCF"/>
    <w:rsid w:val="00640300"/>
    <w:rsid w:val="00646D3B"/>
    <w:rsid w:val="00650522"/>
    <w:rsid w:val="00655566"/>
    <w:rsid w:val="00663904"/>
    <w:rsid w:val="00666506"/>
    <w:rsid w:val="0067316D"/>
    <w:rsid w:val="00677E99"/>
    <w:rsid w:val="00685794"/>
    <w:rsid w:val="00694027"/>
    <w:rsid w:val="006A206E"/>
    <w:rsid w:val="006A5D88"/>
    <w:rsid w:val="006A7C6C"/>
    <w:rsid w:val="006B32E5"/>
    <w:rsid w:val="006B3C9A"/>
    <w:rsid w:val="006C0802"/>
    <w:rsid w:val="006C3BAB"/>
    <w:rsid w:val="006D72B0"/>
    <w:rsid w:val="006E0FA2"/>
    <w:rsid w:val="006E1E10"/>
    <w:rsid w:val="006E5F13"/>
    <w:rsid w:val="006E6247"/>
    <w:rsid w:val="006E6660"/>
    <w:rsid w:val="006E799F"/>
    <w:rsid w:val="006E79D5"/>
    <w:rsid w:val="006E7DD2"/>
    <w:rsid w:val="006F0A4D"/>
    <w:rsid w:val="006F1432"/>
    <w:rsid w:val="00703C9B"/>
    <w:rsid w:val="00706533"/>
    <w:rsid w:val="007071BD"/>
    <w:rsid w:val="00707D50"/>
    <w:rsid w:val="007147DC"/>
    <w:rsid w:val="00721F96"/>
    <w:rsid w:val="00722614"/>
    <w:rsid w:val="007274DD"/>
    <w:rsid w:val="00733371"/>
    <w:rsid w:val="00733AF7"/>
    <w:rsid w:val="00733C0E"/>
    <w:rsid w:val="00735191"/>
    <w:rsid w:val="00750405"/>
    <w:rsid w:val="007535DD"/>
    <w:rsid w:val="00755810"/>
    <w:rsid w:val="00762B5D"/>
    <w:rsid w:val="00763893"/>
    <w:rsid w:val="007717B0"/>
    <w:rsid w:val="00773C1B"/>
    <w:rsid w:val="00774A78"/>
    <w:rsid w:val="00780F73"/>
    <w:rsid w:val="007827F5"/>
    <w:rsid w:val="00782D17"/>
    <w:rsid w:val="007843E4"/>
    <w:rsid w:val="00785536"/>
    <w:rsid w:val="007916F8"/>
    <w:rsid w:val="00791D04"/>
    <w:rsid w:val="00795F83"/>
    <w:rsid w:val="00797280"/>
    <w:rsid w:val="007A06C7"/>
    <w:rsid w:val="007A19A1"/>
    <w:rsid w:val="007A3BA4"/>
    <w:rsid w:val="007B0034"/>
    <w:rsid w:val="007B0985"/>
    <w:rsid w:val="007B6A0A"/>
    <w:rsid w:val="007C6714"/>
    <w:rsid w:val="007C72C1"/>
    <w:rsid w:val="007D11CC"/>
    <w:rsid w:val="007D3E33"/>
    <w:rsid w:val="007D7989"/>
    <w:rsid w:val="007F0EF3"/>
    <w:rsid w:val="007F4ACD"/>
    <w:rsid w:val="00800E62"/>
    <w:rsid w:val="00805AC2"/>
    <w:rsid w:val="00814E1B"/>
    <w:rsid w:val="00815A69"/>
    <w:rsid w:val="00820A09"/>
    <w:rsid w:val="00831745"/>
    <w:rsid w:val="00831E6E"/>
    <w:rsid w:val="00833156"/>
    <w:rsid w:val="00850064"/>
    <w:rsid w:val="008522F3"/>
    <w:rsid w:val="00863C38"/>
    <w:rsid w:val="008665F4"/>
    <w:rsid w:val="00875FFF"/>
    <w:rsid w:val="0088329E"/>
    <w:rsid w:val="008939BD"/>
    <w:rsid w:val="00895A00"/>
    <w:rsid w:val="008B30D4"/>
    <w:rsid w:val="008C26CF"/>
    <w:rsid w:val="008C30F0"/>
    <w:rsid w:val="008C401B"/>
    <w:rsid w:val="008C701A"/>
    <w:rsid w:val="008D41A6"/>
    <w:rsid w:val="008E2280"/>
    <w:rsid w:val="008E533E"/>
    <w:rsid w:val="008F1801"/>
    <w:rsid w:val="008F60FE"/>
    <w:rsid w:val="008F6D6C"/>
    <w:rsid w:val="00901D17"/>
    <w:rsid w:val="009103B8"/>
    <w:rsid w:val="00914055"/>
    <w:rsid w:val="00922427"/>
    <w:rsid w:val="00923B16"/>
    <w:rsid w:val="00925438"/>
    <w:rsid w:val="009271B8"/>
    <w:rsid w:val="009318C1"/>
    <w:rsid w:val="009333F3"/>
    <w:rsid w:val="00934973"/>
    <w:rsid w:val="009367A0"/>
    <w:rsid w:val="00936956"/>
    <w:rsid w:val="009375CF"/>
    <w:rsid w:val="00942199"/>
    <w:rsid w:val="00942BC0"/>
    <w:rsid w:val="00943B3F"/>
    <w:rsid w:val="0095064B"/>
    <w:rsid w:val="00950A63"/>
    <w:rsid w:val="00961B44"/>
    <w:rsid w:val="00967B83"/>
    <w:rsid w:val="00970772"/>
    <w:rsid w:val="00974F3F"/>
    <w:rsid w:val="00977A5B"/>
    <w:rsid w:val="00987FC0"/>
    <w:rsid w:val="00990AE6"/>
    <w:rsid w:val="0099301B"/>
    <w:rsid w:val="00993A59"/>
    <w:rsid w:val="009A1B4E"/>
    <w:rsid w:val="009A365F"/>
    <w:rsid w:val="009A45C1"/>
    <w:rsid w:val="009B408E"/>
    <w:rsid w:val="009B6010"/>
    <w:rsid w:val="009B6EA6"/>
    <w:rsid w:val="009B77F1"/>
    <w:rsid w:val="009E12B3"/>
    <w:rsid w:val="009E2601"/>
    <w:rsid w:val="009E5FA5"/>
    <w:rsid w:val="009E7B95"/>
    <w:rsid w:val="009F4268"/>
    <w:rsid w:val="00A00FDB"/>
    <w:rsid w:val="00A064AC"/>
    <w:rsid w:val="00A163C7"/>
    <w:rsid w:val="00A22E6D"/>
    <w:rsid w:val="00A3160E"/>
    <w:rsid w:val="00A3428E"/>
    <w:rsid w:val="00A42E64"/>
    <w:rsid w:val="00A569C9"/>
    <w:rsid w:val="00A56C5F"/>
    <w:rsid w:val="00A61523"/>
    <w:rsid w:val="00A643F1"/>
    <w:rsid w:val="00A6544F"/>
    <w:rsid w:val="00A717D4"/>
    <w:rsid w:val="00A90E03"/>
    <w:rsid w:val="00A95667"/>
    <w:rsid w:val="00A96709"/>
    <w:rsid w:val="00AA28B0"/>
    <w:rsid w:val="00AA55C2"/>
    <w:rsid w:val="00AA74C7"/>
    <w:rsid w:val="00AB1F35"/>
    <w:rsid w:val="00AB24A5"/>
    <w:rsid w:val="00AB415F"/>
    <w:rsid w:val="00AB7FAC"/>
    <w:rsid w:val="00AC0255"/>
    <w:rsid w:val="00AC11BB"/>
    <w:rsid w:val="00AC3050"/>
    <w:rsid w:val="00AC4949"/>
    <w:rsid w:val="00AC7325"/>
    <w:rsid w:val="00AD1E4C"/>
    <w:rsid w:val="00AD2596"/>
    <w:rsid w:val="00AE4ABF"/>
    <w:rsid w:val="00AE585A"/>
    <w:rsid w:val="00AF0D72"/>
    <w:rsid w:val="00AF262C"/>
    <w:rsid w:val="00AF3E58"/>
    <w:rsid w:val="00AF6660"/>
    <w:rsid w:val="00AF7251"/>
    <w:rsid w:val="00AF7C99"/>
    <w:rsid w:val="00B02D1A"/>
    <w:rsid w:val="00B05282"/>
    <w:rsid w:val="00B064B5"/>
    <w:rsid w:val="00B06CE0"/>
    <w:rsid w:val="00B163E6"/>
    <w:rsid w:val="00B16A48"/>
    <w:rsid w:val="00B25AB2"/>
    <w:rsid w:val="00B27784"/>
    <w:rsid w:val="00B27B0B"/>
    <w:rsid w:val="00B323D2"/>
    <w:rsid w:val="00B42C42"/>
    <w:rsid w:val="00B431B7"/>
    <w:rsid w:val="00B47422"/>
    <w:rsid w:val="00B53BB1"/>
    <w:rsid w:val="00B548D4"/>
    <w:rsid w:val="00B60731"/>
    <w:rsid w:val="00B669FC"/>
    <w:rsid w:val="00B700E5"/>
    <w:rsid w:val="00B81C93"/>
    <w:rsid w:val="00B87DFB"/>
    <w:rsid w:val="00B94327"/>
    <w:rsid w:val="00B9495F"/>
    <w:rsid w:val="00B9515D"/>
    <w:rsid w:val="00BA0439"/>
    <w:rsid w:val="00BA4CF1"/>
    <w:rsid w:val="00BA61FE"/>
    <w:rsid w:val="00BA781C"/>
    <w:rsid w:val="00BB45A8"/>
    <w:rsid w:val="00BC0562"/>
    <w:rsid w:val="00BC0E9E"/>
    <w:rsid w:val="00BC1613"/>
    <w:rsid w:val="00BC5811"/>
    <w:rsid w:val="00BD5A17"/>
    <w:rsid w:val="00BE2CEF"/>
    <w:rsid w:val="00BE556B"/>
    <w:rsid w:val="00BE67C3"/>
    <w:rsid w:val="00BF215F"/>
    <w:rsid w:val="00BF4CCD"/>
    <w:rsid w:val="00BF6D5F"/>
    <w:rsid w:val="00C0264A"/>
    <w:rsid w:val="00C02ED3"/>
    <w:rsid w:val="00C035EC"/>
    <w:rsid w:val="00C03B21"/>
    <w:rsid w:val="00C04D38"/>
    <w:rsid w:val="00C12512"/>
    <w:rsid w:val="00C13ACC"/>
    <w:rsid w:val="00C14AA9"/>
    <w:rsid w:val="00C1644F"/>
    <w:rsid w:val="00C17EC8"/>
    <w:rsid w:val="00C26A1F"/>
    <w:rsid w:val="00C3019C"/>
    <w:rsid w:val="00C371EC"/>
    <w:rsid w:val="00C420E5"/>
    <w:rsid w:val="00C44436"/>
    <w:rsid w:val="00C45381"/>
    <w:rsid w:val="00C54AF1"/>
    <w:rsid w:val="00C5789B"/>
    <w:rsid w:val="00C63792"/>
    <w:rsid w:val="00C650EC"/>
    <w:rsid w:val="00C7177F"/>
    <w:rsid w:val="00C81B1C"/>
    <w:rsid w:val="00C86EC8"/>
    <w:rsid w:val="00C9003A"/>
    <w:rsid w:val="00C92F1E"/>
    <w:rsid w:val="00C93461"/>
    <w:rsid w:val="00C96C30"/>
    <w:rsid w:val="00CA07D4"/>
    <w:rsid w:val="00CC012D"/>
    <w:rsid w:val="00CC368C"/>
    <w:rsid w:val="00CC6D00"/>
    <w:rsid w:val="00CD23CE"/>
    <w:rsid w:val="00CD39EC"/>
    <w:rsid w:val="00CD71F3"/>
    <w:rsid w:val="00CE004D"/>
    <w:rsid w:val="00CE64E5"/>
    <w:rsid w:val="00CF0090"/>
    <w:rsid w:val="00CF0C66"/>
    <w:rsid w:val="00CF1660"/>
    <w:rsid w:val="00CF77DA"/>
    <w:rsid w:val="00CF7926"/>
    <w:rsid w:val="00D02F8B"/>
    <w:rsid w:val="00D04071"/>
    <w:rsid w:val="00D07EDF"/>
    <w:rsid w:val="00D16B2A"/>
    <w:rsid w:val="00D16C98"/>
    <w:rsid w:val="00D17047"/>
    <w:rsid w:val="00D2686C"/>
    <w:rsid w:val="00D32491"/>
    <w:rsid w:val="00D35E9F"/>
    <w:rsid w:val="00D45D76"/>
    <w:rsid w:val="00D521F7"/>
    <w:rsid w:val="00D61CD1"/>
    <w:rsid w:val="00D669F1"/>
    <w:rsid w:val="00D72DED"/>
    <w:rsid w:val="00D84320"/>
    <w:rsid w:val="00D90486"/>
    <w:rsid w:val="00D97346"/>
    <w:rsid w:val="00DA10B8"/>
    <w:rsid w:val="00DA305B"/>
    <w:rsid w:val="00DA39D0"/>
    <w:rsid w:val="00DB1516"/>
    <w:rsid w:val="00DB1B42"/>
    <w:rsid w:val="00DB54A0"/>
    <w:rsid w:val="00DC604B"/>
    <w:rsid w:val="00DD0ABD"/>
    <w:rsid w:val="00DE6971"/>
    <w:rsid w:val="00DF77BC"/>
    <w:rsid w:val="00DF7B1B"/>
    <w:rsid w:val="00E0021A"/>
    <w:rsid w:val="00E069A6"/>
    <w:rsid w:val="00E10332"/>
    <w:rsid w:val="00E17BCF"/>
    <w:rsid w:val="00E23BA8"/>
    <w:rsid w:val="00E305FD"/>
    <w:rsid w:val="00E31051"/>
    <w:rsid w:val="00E31730"/>
    <w:rsid w:val="00E32DE7"/>
    <w:rsid w:val="00E41F09"/>
    <w:rsid w:val="00E4339F"/>
    <w:rsid w:val="00E44F73"/>
    <w:rsid w:val="00E465B1"/>
    <w:rsid w:val="00E46732"/>
    <w:rsid w:val="00E4682F"/>
    <w:rsid w:val="00E51874"/>
    <w:rsid w:val="00E52D4B"/>
    <w:rsid w:val="00E543FC"/>
    <w:rsid w:val="00E66568"/>
    <w:rsid w:val="00E716DE"/>
    <w:rsid w:val="00E72749"/>
    <w:rsid w:val="00E753CB"/>
    <w:rsid w:val="00E85A2D"/>
    <w:rsid w:val="00E91673"/>
    <w:rsid w:val="00EA111B"/>
    <w:rsid w:val="00EA2A07"/>
    <w:rsid w:val="00EB0B49"/>
    <w:rsid w:val="00EB1A1E"/>
    <w:rsid w:val="00EB5D92"/>
    <w:rsid w:val="00EB73C6"/>
    <w:rsid w:val="00EB7965"/>
    <w:rsid w:val="00EC2EB8"/>
    <w:rsid w:val="00EC65E5"/>
    <w:rsid w:val="00ED16A4"/>
    <w:rsid w:val="00ED72DB"/>
    <w:rsid w:val="00EE4A1E"/>
    <w:rsid w:val="00EF00EC"/>
    <w:rsid w:val="00EF1CC2"/>
    <w:rsid w:val="00EF202C"/>
    <w:rsid w:val="00F02EED"/>
    <w:rsid w:val="00F070E7"/>
    <w:rsid w:val="00F130DF"/>
    <w:rsid w:val="00F17D83"/>
    <w:rsid w:val="00F20B34"/>
    <w:rsid w:val="00F31911"/>
    <w:rsid w:val="00F337BF"/>
    <w:rsid w:val="00F34E34"/>
    <w:rsid w:val="00F37115"/>
    <w:rsid w:val="00F45FEC"/>
    <w:rsid w:val="00F60882"/>
    <w:rsid w:val="00F650E4"/>
    <w:rsid w:val="00F73BF1"/>
    <w:rsid w:val="00F75799"/>
    <w:rsid w:val="00F80DC8"/>
    <w:rsid w:val="00F855D6"/>
    <w:rsid w:val="00F85834"/>
    <w:rsid w:val="00F874C9"/>
    <w:rsid w:val="00F91D9F"/>
    <w:rsid w:val="00F95156"/>
    <w:rsid w:val="00F966F0"/>
    <w:rsid w:val="00F96C4A"/>
    <w:rsid w:val="00FA38ED"/>
    <w:rsid w:val="00FA4BF4"/>
    <w:rsid w:val="00FA6266"/>
    <w:rsid w:val="00FB286E"/>
    <w:rsid w:val="00FB3E80"/>
    <w:rsid w:val="00FB5135"/>
    <w:rsid w:val="00FB758D"/>
    <w:rsid w:val="00FB79BC"/>
    <w:rsid w:val="00FC1066"/>
    <w:rsid w:val="00FC3082"/>
    <w:rsid w:val="00FC3675"/>
    <w:rsid w:val="00FC4270"/>
    <w:rsid w:val="00FC671B"/>
    <w:rsid w:val="00FC782A"/>
    <w:rsid w:val="00FD088E"/>
    <w:rsid w:val="00FD08A5"/>
    <w:rsid w:val="00FE400B"/>
    <w:rsid w:val="00FE4D11"/>
    <w:rsid w:val="00FF070E"/>
    <w:rsid w:val="00FF1F1E"/>
  </w:rsids>
  <m:mathPr>
    <m:mathFont m:val="Cambria Math"/>
  </m:mathPr>
  <w:themeFontLang w:val="en-IN" w:bidi="ar-SA"/>
  <w:clrSchemeMapping w:bg1="light1" w:t1="dark1" w:bg2="light2" w:t2="dark2" w:accent1="accent1" w:accent2="accent2" w:accent3="accent3" w:accent4="accent4" w:accent5="accent5" w:accent6="accent6" w:hyperlink="hyperlink" w:followedHyperlink="followedHyperlink"/>
  <w15:docId w15:val="{C19531F0-CC99-4690-8B6B-0F5D464AA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3C38"/>
    <w:pPr>
      <w:spacing w:after="200" w:line="276" w:lineRule="auto"/>
    </w:pPr>
    <w:rPr>
      <w:sz w:val="22"/>
      <w:szCs w:val="22"/>
    </w:rPr>
  </w:style>
  <w:style w:type="paragraph" w:styleId="Heading1">
    <w:name w:val="heading 1"/>
    <w:basedOn w:val="Normal"/>
    <w:next w:val="Normal"/>
    <w:qFormat/>
    <w:rsid w:val="00863C38"/>
    <w:pPr>
      <w:spacing w:before="240" w:after="60"/>
      <w:outlineLvl w:val="0"/>
    </w:pPr>
    <w:rPr>
      <w:rFonts w:ascii="Cambria" w:hAnsi="Cambria"/>
      <w:b/>
      <w:bCs/>
      <w:sz w:val="32"/>
      <w:szCs w:val="32"/>
    </w:rPr>
  </w:style>
  <w:style w:type="paragraph" w:styleId="Heading3">
    <w:name w:val="heading 3"/>
    <w:basedOn w:val="Normal"/>
    <w:next w:val="Normal"/>
    <w:qFormat/>
    <w:rsid w:val="00863C38"/>
    <w:pPr>
      <w:spacing w:after="0" w:line="240" w:lineRule="auto"/>
      <w:ind w:left="720" w:hanging="360"/>
      <w:jc w:val="both"/>
      <w:outlineLvl w:val="2"/>
    </w:pPr>
    <w:rPr>
      <w:rFonts w:ascii="Times New Roman" w:eastAsia="SimSun" w:hAnsi="Times New Roman"/>
      <w:b/>
      <w:bCs/>
      <w:sz w:val="32"/>
      <w:szCs w:val="32"/>
    </w:rPr>
  </w:style>
  <w:style w:type="paragraph" w:styleId="Heading5">
    <w:name w:val="heading 5"/>
    <w:basedOn w:val="Normal"/>
    <w:next w:val="Normal"/>
    <w:qFormat/>
    <w:rsid w:val="00863C38"/>
    <w:pPr>
      <w:spacing w:after="0" w:line="240" w:lineRule="auto"/>
      <w:ind w:left="720" w:hanging="360"/>
      <w:jc w:val="both"/>
      <w:outlineLvl w:val="4"/>
    </w:pPr>
    <w:rPr>
      <w:rFonts w:ascii="Times New Roman" w:eastAsia="SimSu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rsid w:val="00863C38"/>
    <w:rPr>
      <w:rFonts w:ascii="Times New Roman" w:eastAsia="SimSun" w:hAnsi="Times New Roman" w:cs="Times New Roman"/>
      <w:b/>
      <w:bCs/>
      <w:sz w:val="32"/>
      <w:szCs w:val="32"/>
    </w:rPr>
  </w:style>
  <w:style w:type="character" w:customStyle="1" w:styleId="Heading5Char">
    <w:name w:val="Heading 5 Char"/>
    <w:semiHidden/>
    <w:rsid w:val="00863C38"/>
    <w:rPr>
      <w:rFonts w:ascii="Times New Roman" w:eastAsia="SimSun" w:hAnsi="Times New Roman" w:cs="Times New Roman"/>
      <w:b/>
      <w:bCs/>
      <w:sz w:val="20"/>
      <w:szCs w:val="20"/>
    </w:rPr>
  </w:style>
  <w:style w:type="paragraph" w:styleId="Index8">
    <w:name w:val="index 8"/>
    <w:aliases w:val="Normal (Web)1"/>
    <w:basedOn w:val="Normal"/>
    <w:unhideWhenUsed/>
    <w:rsid w:val="00863C38"/>
    <w:pPr>
      <w:spacing w:before="280" w:after="280" w:line="240" w:lineRule="auto"/>
    </w:pPr>
    <w:rPr>
      <w:rFonts w:ascii="Times New Roman" w:hAnsi="Times New Roman"/>
      <w:sz w:val="24"/>
      <w:szCs w:val="24"/>
    </w:rPr>
  </w:style>
  <w:style w:type="paragraph" w:customStyle="1" w:styleId="Tit">
    <w:name w:val="Tit"/>
    <w:basedOn w:val="Normal"/>
    <w:rsid w:val="00863C38"/>
    <w:pPr>
      <w:shd w:val="clear" w:color="auto" w:fill="F2F2F2"/>
      <w:spacing w:after="120" w:line="240" w:lineRule="auto"/>
      <w:ind w:left="851" w:hanging="851"/>
    </w:pPr>
    <w:rPr>
      <w:rFonts w:ascii="Times New Roman" w:hAnsi="Times New Roman"/>
      <w:b/>
      <w:sz w:val="24"/>
      <w:szCs w:val="20"/>
    </w:rPr>
  </w:style>
  <w:style w:type="paragraph" w:customStyle="1" w:styleId="Address1">
    <w:name w:val="Address 1"/>
    <w:basedOn w:val="Normal"/>
    <w:rsid w:val="00863C38"/>
    <w:pPr>
      <w:spacing w:after="0" w:line="160" w:lineRule="atLeast"/>
      <w:jc w:val="both"/>
    </w:pPr>
    <w:rPr>
      <w:rFonts w:ascii="Arial" w:eastAsia="Batang" w:hAnsi="Arial"/>
      <w:sz w:val="14"/>
      <w:szCs w:val="20"/>
    </w:rPr>
  </w:style>
  <w:style w:type="paragraph" w:customStyle="1" w:styleId="NormalBatang">
    <w:name w:val="Normal + Batang"/>
    <w:basedOn w:val="Normal"/>
    <w:rsid w:val="00863C38"/>
    <w:pPr>
      <w:spacing w:after="0" w:line="240" w:lineRule="auto"/>
    </w:pPr>
    <w:rPr>
      <w:rFonts w:ascii="Times New Roman" w:eastAsia="Batang" w:hAnsi="Times New Roman"/>
      <w:sz w:val="24"/>
      <w:szCs w:val="24"/>
    </w:rPr>
  </w:style>
  <w:style w:type="character" w:customStyle="1" w:styleId="IntenseEmphasis1">
    <w:name w:val="Intense Emphasis1"/>
    <w:qFormat/>
    <w:rsid w:val="00863C38"/>
    <w:rPr>
      <w:b/>
      <w:bCs/>
      <w:i/>
      <w:iCs/>
      <w:color w:val="4F81BD"/>
    </w:rPr>
  </w:style>
  <w:style w:type="character" w:customStyle="1" w:styleId="apple-style-span">
    <w:name w:val="apple-style-span"/>
    <w:rsid w:val="00863C38"/>
  </w:style>
  <w:style w:type="character" w:customStyle="1" w:styleId="apple-converted-space">
    <w:name w:val="apple-converted-space"/>
    <w:rsid w:val="00863C38"/>
  </w:style>
  <w:style w:type="paragraph" w:styleId="TOC6">
    <w:name w:val="toc 6"/>
    <w:aliases w:val="List Paragraph1"/>
    <w:basedOn w:val="Normal"/>
    <w:qFormat/>
    <w:rsid w:val="00863C38"/>
    <w:pPr>
      <w:ind w:left="720"/>
      <w:contextualSpacing/>
    </w:pPr>
  </w:style>
  <w:style w:type="character" w:customStyle="1" w:styleId="st">
    <w:name w:val="st"/>
    <w:rsid w:val="00863C38"/>
  </w:style>
  <w:style w:type="paragraph" w:styleId="TOC8">
    <w:name w:val="toc 8"/>
    <w:aliases w:val="Header1"/>
    <w:basedOn w:val="Normal"/>
    <w:rsid w:val="00863C38"/>
    <w:pPr>
      <w:tabs>
        <w:tab w:val="center" w:pos="4320"/>
        <w:tab w:val="right" w:pos="8640"/>
      </w:tabs>
    </w:pPr>
  </w:style>
  <w:style w:type="paragraph" w:styleId="TOC9">
    <w:name w:val="toc 9"/>
    <w:aliases w:val="Footer1"/>
    <w:basedOn w:val="Normal"/>
    <w:rsid w:val="00863C38"/>
    <w:pPr>
      <w:tabs>
        <w:tab w:val="center" w:pos="4320"/>
        <w:tab w:val="right" w:pos="8640"/>
      </w:tabs>
    </w:pPr>
  </w:style>
  <w:style w:type="character" w:customStyle="1" w:styleId="HeaderChar">
    <w:name w:val="Header Char"/>
    <w:rsid w:val="00863C38"/>
    <w:rPr>
      <w:sz w:val="22"/>
      <w:szCs w:val="22"/>
    </w:rPr>
  </w:style>
  <w:style w:type="character" w:customStyle="1" w:styleId="Strong1">
    <w:name w:val="Strong1"/>
    <w:qFormat/>
    <w:rsid w:val="00863C38"/>
    <w:rPr>
      <w:b/>
      <w:bCs/>
    </w:rPr>
  </w:style>
  <w:style w:type="paragraph" w:styleId="CommentText">
    <w:name w:val="annotation text"/>
    <w:aliases w:val="Balloon Text1"/>
    <w:basedOn w:val="Normal"/>
    <w:semiHidden/>
    <w:unhideWhenUsed/>
    <w:rsid w:val="00863C38"/>
    <w:pPr>
      <w:spacing w:after="0" w:line="240" w:lineRule="auto"/>
    </w:pPr>
    <w:rPr>
      <w:rFonts w:ascii="Tahoma" w:hAnsi="Tahoma"/>
      <w:sz w:val="16"/>
      <w:szCs w:val="16"/>
    </w:rPr>
  </w:style>
  <w:style w:type="character" w:customStyle="1" w:styleId="BalloonTextChar">
    <w:name w:val="Balloon Text Char"/>
    <w:semiHidden/>
    <w:rsid w:val="00863C38"/>
    <w:rPr>
      <w:rFonts w:ascii="Tahoma" w:hAnsi="Tahoma" w:cs="Tahoma"/>
      <w:sz w:val="16"/>
      <w:szCs w:val="16"/>
    </w:rPr>
  </w:style>
  <w:style w:type="character" w:customStyle="1" w:styleId="Heading1Char">
    <w:name w:val="Heading 1 Char"/>
    <w:rsid w:val="00863C38"/>
    <w:rPr>
      <w:rFonts w:ascii="Cambria" w:eastAsia="Times New Roman" w:hAnsi="Cambria" w:cs="Times New Roman"/>
      <w:b/>
      <w:bCs/>
      <w:sz w:val="32"/>
      <w:szCs w:val="32"/>
      <w:lang w:val="en-US"/>
    </w:rPr>
  </w:style>
  <w:style w:type="character" w:styleId="Emphasis">
    <w:name w:val="Emphasis"/>
    <w:uiPriority w:val="20"/>
    <w:qFormat/>
    <w:rsid w:val="008C701A"/>
    <w:rPr>
      <w:i/>
      <w:iCs/>
    </w:rPr>
  </w:style>
  <w:style w:type="paragraph" w:styleId="ListParagraph">
    <w:name w:val="List Paragraph"/>
    <w:aliases w:val="Bullet 1,Bullet 11,Bullet 111,Bullet Number,Bullet for Sub Section,List Paragraph Char Char,List Paragraph11,Num Bullet 1,b1,b1 + Justified,b1 + Justified1,b1 + Justified11"/>
    <w:basedOn w:val="Normal"/>
    <w:link w:val="ListParagraphChar"/>
    <w:uiPriority w:val="34"/>
    <w:qFormat/>
    <w:rsid w:val="00461A38"/>
    <w:pPr>
      <w:suppressAutoHyphens/>
      <w:spacing w:after="0" w:line="240" w:lineRule="auto"/>
      <w:ind w:left="720"/>
    </w:pPr>
    <w:rPr>
      <w:rFonts w:ascii="Times New Roman" w:hAnsi="Times New Roman"/>
      <w:sz w:val="24"/>
      <w:szCs w:val="24"/>
      <w:lang w:eastAsia="zh-CN"/>
    </w:rPr>
  </w:style>
  <w:style w:type="character" w:styleId="Strong">
    <w:name w:val="Strong"/>
    <w:basedOn w:val="DefaultParagraphFont"/>
    <w:uiPriority w:val="22"/>
    <w:qFormat/>
    <w:rsid w:val="00E72749"/>
    <w:rPr>
      <w:b/>
      <w:bCs/>
    </w:rPr>
  </w:style>
  <w:style w:type="paragraph" w:customStyle="1" w:styleId="divdocumentli">
    <w:name w:val="div_document_li"/>
    <w:basedOn w:val="Normal"/>
    <w:rsid w:val="00762B5D"/>
    <w:pPr>
      <w:pBdr>
        <w:left w:val="none" w:sz="0" w:space="5" w:color="auto"/>
      </w:pBdr>
      <w:spacing w:after="0" w:line="240" w:lineRule="auto"/>
    </w:pPr>
    <w:rPr>
      <w:rFonts w:ascii="Times New Roman" w:hAnsi="Times New Roman"/>
      <w:sz w:val="24"/>
      <w:szCs w:val="24"/>
    </w:rPr>
  </w:style>
  <w:style w:type="table" w:styleId="TableGrid">
    <w:name w:val="Table Grid"/>
    <w:basedOn w:val="TableNormal"/>
    <w:uiPriority w:val="59"/>
    <w:rsid w:val="004B4C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3C9B"/>
    <w:rPr>
      <w:rFonts w:eastAsia="Calibri"/>
      <w:sz w:val="22"/>
      <w:szCs w:val="22"/>
      <w:lang w:val="en-IN"/>
    </w:rPr>
  </w:style>
  <w:style w:type="paragraph" w:styleId="BodyText3">
    <w:name w:val="Body Text 3"/>
    <w:basedOn w:val="Normal"/>
    <w:link w:val="BodyText3Char"/>
    <w:rsid w:val="00EB1A1E"/>
    <w:pPr>
      <w:spacing w:after="120" w:line="240" w:lineRule="auto"/>
    </w:pPr>
    <w:rPr>
      <w:rFonts w:ascii="Times New Roman" w:eastAsia="Calibri" w:hAnsi="Times New Roman"/>
      <w:sz w:val="16"/>
      <w:szCs w:val="16"/>
      <w:lang w:val="x-none" w:eastAsia="x-none"/>
    </w:rPr>
  </w:style>
  <w:style w:type="character" w:customStyle="1" w:styleId="BodyText3Char">
    <w:name w:val="Body Text 3 Char"/>
    <w:basedOn w:val="DefaultParagraphFont"/>
    <w:link w:val="BodyText3"/>
    <w:rsid w:val="00EB1A1E"/>
    <w:rPr>
      <w:rFonts w:ascii="Times New Roman" w:eastAsia="Calibri" w:hAnsi="Times New Roman"/>
      <w:sz w:val="16"/>
      <w:szCs w:val="16"/>
      <w:lang w:val="x-none" w:eastAsia="x-none"/>
    </w:rPr>
  </w:style>
  <w:style w:type="paragraph" w:styleId="ListBullet">
    <w:name w:val="List Bullet"/>
    <w:basedOn w:val="Normal"/>
    <w:uiPriority w:val="1"/>
    <w:unhideWhenUsed/>
    <w:qFormat/>
    <w:rsid w:val="00110893"/>
    <w:pPr>
      <w:numPr>
        <w:numId w:val="46"/>
      </w:numPr>
      <w:spacing w:after="80" w:line="240" w:lineRule="auto"/>
    </w:pPr>
    <w:rPr>
      <w:rFonts w:asciiTheme="minorHAnsi" w:eastAsiaTheme="minorHAnsi" w:hAnsiTheme="minorHAnsi" w:cstheme="minorBidi"/>
      <w:color w:val="404040" w:themeColor="text1" w:themeTint="BF"/>
      <w:sz w:val="18"/>
      <w:szCs w:val="20"/>
      <w:lang w:eastAsia="ja-JP"/>
    </w:rPr>
  </w:style>
  <w:style w:type="character" w:customStyle="1" w:styleId="ListParagraphChar">
    <w:name w:val="List Paragraph Char"/>
    <w:aliases w:val="Bullet 1 Char,Bullet 11 Char,Bullet 111 Char,Bullet Number Char,Bullet for Sub Section Char,List Paragraph Char Char Char,List Paragraph11 Char,Num Bullet 1 Char,b1 + Justified Char,b1 + Justified1 Char,b1 + Justified11 Char,b1 Char"/>
    <w:basedOn w:val="DefaultParagraphFont"/>
    <w:link w:val="ListParagraph"/>
    <w:uiPriority w:val="34"/>
    <w:locked/>
    <w:rsid w:val="005F3B14"/>
    <w:rPr>
      <w:rFonts w:ascii="Times New Roman" w:hAnsi="Times New Roman"/>
      <w:sz w:val="24"/>
      <w:szCs w:val="24"/>
      <w:lang w:eastAsia="zh-CN"/>
    </w:rPr>
  </w:style>
  <w:style w:type="paragraph" w:styleId="NormalWeb">
    <w:name w:val="Normal (Web)"/>
    <w:basedOn w:val="Normal"/>
    <w:uiPriority w:val="99"/>
    <w:semiHidden/>
    <w:unhideWhenUsed/>
    <w:rsid w:val="007D11CC"/>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8c656e1fd222025bf99bc6155275a0bf134f4b0419514c4847440321091b5b58120b140314425d580c435601514841481f0f2b5613581957545f4d5d4a0e560c0a4257587a4553524f08534e150b160015474a411b0b15416a44564a141a245d4340010b180617425b5f0e54580f1b525a4553524f0e584c100e120b11475a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D7A00-C2EF-404A-94DD-807A5E841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1329</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Potdar, Ninad A</dc:creator>
  <cp:lastModifiedBy>Ramamohan Ummadi</cp:lastModifiedBy>
  <cp:revision>82</cp:revision>
  <dcterms:created xsi:type="dcterms:W3CDTF">2025-06-05T11:12:00Z</dcterms:created>
  <dcterms:modified xsi:type="dcterms:W3CDTF">2025-09-03T07:42:00Z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d08519-d6c6-43fb-b290-d45b6185117e_ActionId">
    <vt:lpwstr>ccab09cc-47af-4708-83e5-d224aad38cfd</vt:lpwstr>
  </property>
  <property fmtid="{D5CDD505-2E9C-101B-9397-08002B2CF9AE}" pid="3" name="MSIP_Label_3fd08519-d6c6-43fb-b290-d45b6185117e_Application">
    <vt:lpwstr>Microsoft Azure Information Protection</vt:lpwstr>
  </property>
  <property fmtid="{D5CDD505-2E9C-101B-9397-08002B2CF9AE}" pid="4" name="MSIP_Label_3fd08519-d6c6-43fb-b290-d45b6185117e_Enabled">
    <vt:lpwstr>True</vt:lpwstr>
  </property>
  <property fmtid="{D5CDD505-2E9C-101B-9397-08002B2CF9AE}" pid="5" name="MSIP_Label_3fd08519-d6c6-43fb-b290-d45b6185117e_Extended_MSFT_Method">
    <vt:lpwstr>Manual</vt:lpwstr>
  </property>
  <property fmtid="{D5CDD505-2E9C-101B-9397-08002B2CF9AE}" pid="6" name="MSIP_Label_3fd08519-d6c6-43fb-b290-d45b6185117e_Name">
    <vt:lpwstr>Internal Use</vt:lpwstr>
  </property>
  <property fmtid="{D5CDD505-2E9C-101B-9397-08002B2CF9AE}" pid="7" name="MSIP_Label_3fd08519-d6c6-43fb-b290-d45b6185117e_Owner">
    <vt:lpwstr>211149@cubic.com</vt:lpwstr>
  </property>
  <property fmtid="{D5CDD505-2E9C-101B-9397-08002B2CF9AE}" pid="8" name="MSIP_Label_3fd08519-d6c6-43fb-b290-d45b6185117e_SetDate">
    <vt:lpwstr>2021-02-13T15:25:58.0358477Z</vt:lpwstr>
  </property>
  <property fmtid="{D5CDD505-2E9C-101B-9397-08002B2CF9AE}" pid="9" name="MSIP_Label_3fd08519-d6c6-43fb-b290-d45b6185117e_SiteId">
    <vt:lpwstr>10d6de58-a709-4821-a02c-4c46747e0059</vt:lpwstr>
  </property>
  <property fmtid="{D5CDD505-2E9C-101B-9397-08002B2CF9AE}" pid="10" name="Sensitivity">
    <vt:lpwstr>Internal Use</vt:lpwstr>
  </property>
</Properties>
</file>